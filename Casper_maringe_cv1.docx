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FDE58" w14:textId="77777777" w:rsidR="000A4E70" w:rsidRDefault="000A4E7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01AE9B" w14:textId="77777777" w:rsidR="000A4E70" w:rsidRDefault="00000000">
      <w:pPr>
        <w:spacing w:line="240" w:lineRule="auto"/>
        <w:ind w:left="240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CURRICULUM VITAE FOR CASPER MARINGE</w:t>
      </w:r>
    </w:p>
    <w:p w14:paraId="50946BF1" w14:textId="77777777" w:rsidR="000A4E70" w:rsidRDefault="0000000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7374 KUWADZANA 3, HARARE</w:t>
      </w:r>
    </w:p>
    <w:p w14:paraId="68FDCB4C" w14:textId="38501C9D" w:rsidR="000A4E70" w:rsidRDefault="00000000">
      <w:pPr>
        <w:tabs>
          <w:tab w:val="left" w:pos="8640"/>
        </w:tabs>
        <w:spacing w:line="240" w:lineRule="auto"/>
        <w:jc w:val="center"/>
        <w:rPr>
          <w:rFonts w:ascii="Times New Roman" w:eastAsia="GungsuhChe" w:hAnsi="Times New Roman" w:cs="Times New Roman"/>
          <w:b/>
          <w:bCs/>
          <w:sz w:val="24"/>
          <w:szCs w:val="24"/>
        </w:rPr>
      </w:pPr>
      <w:r>
        <w:rPr>
          <w:rFonts w:ascii="Times New Roman" w:eastAsia="GungsuhChe" w:hAnsi="Times New Roman" w:cs="Times New Roman"/>
          <w:b/>
          <w:bCs/>
          <w:sz w:val="24"/>
          <w:szCs w:val="24"/>
        </w:rPr>
        <w:t>CELL: 0784500965</w:t>
      </w:r>
      <w:r w:rsidR="00F93E0B">
        <w:rPr>
          <w:rFonts w:ascii="Times New Roman" w:eastAsia="GungsuhChe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GungsuhChe" w:hAnsi="Times New Roman" w:cs="Times New Roman"/>
          <w:b/>
          <w:bCs/>
          <w:sz w:val="24"/>
          <w:szCs w:val="24"/>
        </w:rPr>
        <w:t>/</w:t>
      </w:r>
      <w:r w:rsidR="00F93E0B">
        <w:rPr>
          <w:rFonts w:ascii="Times New Roman" w:eastAsia="GungsuhChe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GungsuhChe" w:hAnsi="Times New Roman" w:cs="Times New Roman"/>
          <w:b/>
          <w:bCs/>
          <w:sz w:val="24"/>
          <w:szCs w:val="24"/>
        </w:rPr>
        <w:t>0718455882</w:t>
      </w:r>
    </w:p>
    <w:p w14:paraId="6B6D1F23" w14:textId="77777777" w:rsidR="000A4E70" w:rsidRDefault="00000000">
      <w:pPr>
        <w:tabs>
          <w:tab w:val="left" w:pos="8640"/>
        </w:tabs>
        <w:spacing w:line="240" w:lineRule="auto"/>
        <w:jc w:val="center"/>
        <w:rPr>
          <w:rFonts w:ascii="Times New Roman" w:eastAsia="GungsuhChe" w:hAnsi="Times New Roman" w:cs="Times New Roman"/>
          <w:b/>
          <w:bCs/>
          <w:sz w:val="24"/>
          <w:szCs w:val="24"/>
        </w:rPr>
      </w:pPr>
      <w:r>
        <w:rPr>
          <w:rFonts w:ascii="Times New Roman" w:eastAsia="GungsuhChe" w:hAnsi="Times New Roman" w:cs="Times New Roman"/>
          <w:b/>
          <w:bCs/>
          <w:sz w:val="24"/>
          <w:szCs w:val="24"/>
        </w:rPr>
        <w:t xml:space="preserve">Email: </w:t>
      </w:r>
      <w:r>
        <w:rPr>
          <w:rFonts w:ascii="Times New Roman" w:eastAsia="GungsuhChe" w:hAnsi="Times New Roman" w:cs="Times New Roman"/>
          <w:b/>
          <w:bCs/>
          <w:sz w:val="24"/>
          <w:szCs w:val="24"/>
          <w:u w:val="single"/>
        </w:rPr>
        <w:t>caspermaringe@gmail.com</w:t>
      </w:r>
    </w:p>
    <w:p w14:paraId="54507D92" w14:textId="77777777" w:rsidR="000A4E70" w:rsidRDefault="00000000">
      <w:pPr>
        <w:numPr>
          <w:ilvl w:val="0"/>
          <w:numId w:val="1"/>
        </w:numPr>
        <w:ind w:hanging="2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Personal Details</w:t>
      </w:r>
    </w:p>
    <w:p w14:paraId="2EEE2D9F" w14:textId="77777777" w:rsidR="000A4E70" w:rsidRDefault="00000000">
      <w:pPr>
        <w:spacing w:after="0" w:line="240" w:lineRule="auto"/>
        <w:ind w:firstLine="450"/>
        <w:rPr>
          <w:rFonts w:ascii="Times New Roman" w:hAnsi="Times New Roman" w:cs="Times New Roman"/>
          <w:position w:val="12"/>
          <w:sz w:val="24"/>
          <w:szCs w:val="24"/>
        </w:rPr>
      </w:pPr>
      <w:r>
        <w:rPr>
          <w:rFonts w:ascii="Times New Roman" w:hAnsi="Times New Roman" w:cs="Times New Roman"/>
          <w:position w:val="12"/>
          <w:sz w:val="24"/>
          <w:szCs w:val="24"/>
        </w:rPr>
        <w:t>Date of Birth</w:t>
      </w:r>
      <w:r>
        <w:rPr>
          <w:rFonts w:ascii="Times New Roman" w:hAnsi="Times New Roman" w:cs="Times New Roman"/>
          <w:position w:val="12"/>
          <w:sz w:val="24"/>
          <w:szCs w:val="24"/>
        </w:rPr>
        <w:tab/>
      </w:r>
      <w:r>
        <w:rPr>
          <w:rFonts w:ascii="Times New Roman" w:hAnsi="Times New Roman" w:cs="Times New Roman"/>
          <w:position w:val="12"/>
          <w:sz w:val="24"/>
          <w:szCs w:val="24"/>
        </w:rPr>
        <w:tab/>
      </w:r>
      <w:r>
        <w:rPr>
          <w:rFonts w:ascii="Times New Roman" w:hAnsi="Times New Roman" w:cs="Times New Roman"/>
          <w:position w:val="12"/>
          <w:sz w:val="24"/>
          <w:szCs w:val="24"/>
        </w:rPr>
        <w:tab/>
      </w:r>
      <w:r>
        <w:rPr>
          <w:rFonts w:ascii="Times New Roman" w:hAnsi="Times New Roman" w:cs="Times New Roman"/>
          <w:position w:val="12"/>
          <w:sz w:val="24"/>
          <w:szCs w:val="24"/>
        </w:rPr>
        <w:tab/>
        <w:t>02/06/97</w:t>
      </w:r>
    </w:p>
    <w:p w14:paraId="0258EF9A" w14:textId="77777777" w:rsidR="000A4E70" w:rsidRDefault="00000000">
      <w:pPr>
        <w:spacing w:after="0" w:line="240" w:lineRule="auto"/>
        <w:ind w:firstLine="450"/>
        <w:rPr>
          <w:rFonts w:ascii="Times New Roman" w:hAnsi="Times New Roman" w:cs="Times New Roman"/>
          <w:position w:val="12"/>
          <w:sz w:val="24"/>
          <w:szCs w:val="24"/>
        </w:rPr>
      </w:pPr>
      <w:r>
        <w:rPr>
          <w:rFonts w:ascii="Times New Roman" w:hAnsi="Times New Roman" w:cs="Times New Roman"/>
          <w:position w:val="12"/>
          <w:sz w:val="24"/>
          <w:szCs w:val="24"/>
        </w:rPr>
        <w:t>Gender</w:t>
      </w:r>
      <w:r>
        <w:rPr>
          <w:rFonts w:ascii="Times New Roman" w:hAnsi="Times New Roman" w:cs="Times New Roman"/>
          <w:position w:val="12"/>
          <w:sz w:val="24"/>
          <w:szCs w:val="24"/>
        </w:rPr>
        <w:tab/>
      </w:r>
      <w:r>
        <w:rPr>
          <w:rFonts w:ascii="Times New Roman" w:hAnsi="Times New Roman" w:cs="Times New Roman"/>
          <w:position w:val="12"/>
          <w:sz w:val="24"/>
          <w:szCs w:val="24"/>
        </w:rPr>
        <w:tab/>
      </w:r>
      <w:r>
        <w:rPr>
          <w:rFonts w:ascii="Times New Roman" w:hAnsi="Times New Roman" w:cs="Times New Roman"/>
          <w:position w:val="12"/>
          <w:sz w:val="24"/>
          <w:szCs w:val="24"/>
        </w:rPr>
        <w:tab/>
      </w:r>
      <w:r>
        <w:rPr>
          <w:rFonts w:ascii="Times New Roman" w:hAnsi="Times New Roman" w:cs="Times New Roman"/>
          <w:position w:val="12"/>
          <w:sz w:val="24"/>
          <w:szCs w:val="24"/>
        </w:rPr>
        <w:tab/>
      </w:r>
      <w:r>
        <w:rPr>
          <w:rFonts w:ascii="Times New Roman" w:hAnsi="Times New Roman" w:cs="Times New Roman"/>
          <w:position w:val="12"/>
          <w:sz w:val="24"/>
          <w:szCs w:val="24"/>
        </w:rPr>
        <w:tab/>
        <w:t>male</w:t>
      </w:r>
    </w:p>
    <w:p w14:paraId="28EC9B52" w14:textId="77777777" w:rsidR="000A4E70" w:rsidRDefault="00000000">
      <w:pPr>
        <w:spacing w:after="0" w:line="240" w:lineRule="auto"/>
        <w:ind w:firstLine="450"/>
        <w:rPr>
          <w:rFonts w:ascii="Times New Roman" w:hAnsi="Times New Roman" w:cs="Times New Roman"/>
          <w:position w:val="12"/>
          <w:sz w:val="24"/>
          <w:szCs w:val="24"/>
        </w:rPr>
      </w:pPr>
      <w:r>
        <w:rPr>
          <w:rFonts w:ascii="Times New Roman" w:hAnsi="Times New Roman" w:cs="Times New Roman"/>
          <w:position w:val="12"/>
          <w:sz w:val="24"/>
          <w:szCs w:val="24"/>
        </w:rPr>
        <w:t>Citizenship</w:t>
      </w:r>
      <w:r>
        <w:rPr>
          <w:rFonts w:ascii="Times New Roman" w:hAnsi="Times New Roman" w:cs="Times New Roman"/>
          <w:position w:val="12"/>
          <w:sz w:val="24"/>
          <w:szCs w:val="24"/>
        </w:rPr>
        <w:tab/>
      </w:r>
      <w:r>
        <w:rPr>
          <w:rFonts w:ascii="Times New Roman" w:hAnsi="Times New Roman" w:cs="Times New Roman"/>
          <w:position w:val="12"/>
          <w:sz w:val="24"/>
          <w:szCs w:val="24"/>
        </w:rPr>
        <w:tab/>
      </w:r>
      <w:r>
        <w:rPr>
          <w:rFonts w:ascii="Times New Roman" w:hAnsi="Times New Roman" w:cs="Times New Roman"/>
          <w:position w:val="12"/>
          <w:sz w:val="24"/>
          <w:szCs w:val="24"/>
        </w:rPr>
        <w:tab/>
      </w:r>
      <w:r>
        <w:rPr>
          <w:rFonts w:ascii="Times New Roman" w:hAnsi="Times New Roman" w:cs="Times New Roman"/>
          <w:position w:val="12"/>
          <w:sz w:val="24"/>
          <w:szCs w:val="24"/>
        </w:rPr>
        <w:tab/>
        <w:t>Zimbabwean</w:t>
      </w:r>
    </w:p>
    <w:p w14:paraId="180F715C" w14:textId="77777777" w:rsidR="000A4E70" w:rsidRDefault="00000000">
      <w:pPr>
        <w:spacing w:after="0" w:line="240" w:lineRule="auto"/>
        <w:ind w:firstLine="450"/>
        <w:rPr>
          <w:rFonts w:ascii="Times New Roman" w:hAnsi="Times New Roman" w:cs="Times New Roman"/>
          <w:position w:val="12"/>
          <w:sz w:val="24"/>
          <w:szCs w:val="24"/>
        </w:rPr>
      </w:pPr>
      <w:r>
        <w:rPr>
          <w:rFonts w:ascii="Times New Roman" w:hAnsi="Times New Roman" w:cs="Times New Roman"/>
          <w:position w:val="12"/>
          <w:sz w:val="24"/>
          <w:szCs w:val="24"/>
        </w:rPr>
        <w:t>ID Number</w:t>
      </w:r>
      <w:r>
        <w:rPr>
          <w:rFonts w:ascii="Times New Roman" w:hAnsi="Times New Roman" w:cs="Times New Roman"/>
          <w:position w:val="12"/>
          <w:sz w:val="24"/>
          <w:szCs w:val="24"/>
        </w:rPr>
        <w:tab/>
      </w:r>
      <w:r>
        <w:rPr>
          <w:rFonts w:ascii="Times New Roman" w:hAnsi="Times New Roman" w:cs="Times New Roman"/>
          <w:position w:val="12"/>
          <w:sz w:val="24"/>
          <w:szCs w:val="24"/>
        </w:rPr>
        <w:tab/>
      </w:r>
      <w:r>
        <w:rPr>
          <w:rFonts w:ascii="Times New Roman" w:hAnsi="Times New Roman" w:cs="Times New Roman"/>
          <w:position w:val="12"/>
          <w:sz w:val="24"/>
          <w:szCs w:val="24"/>
        </w:rPr>
        <w:tab/>
      </w:r>
      <w:r>
        <w:rPr>
          <w:rFonts w:ascii="Times New Roman" w:hAnsi="Times New Roman" w:cs="Times New Roman"/>
          <w:position w:val="12"/>
          <w:sz w:val="24"/>
          <w:szCs w:val="24"/>
        </w:rPr>
        <w:tab/>
        <w:t>75-2037923 Z44</w:t>
      </w:r>
    </w:p>
    <w:p w14:paraId="237C955D" w14:textId="77777777" w:rsidR="000A4E70" w:rsidRDefault="00000000">
      <w:pPr>
        <w:spacing w:after="0" w:line="240" w:lineRule="auto"/>
        <w:ind w:firstLine="450"/>
        <w:rPr>
          <w:rFonts w:ascii="Times New Roman" w:hAnsi="Times New Roman" w:cs="Times New Roman"/>
          <w:position w:val="12"/>
          <w:sz w:val="24"/>
          <w:szCs w:val="24"/>
        </w:rPr>
      </w:pPr>
      <w:r>
        <w:rPr>
          <w:rFonts w:ascii="Times New Roman" w:hAnsi="Times New Roman" w:cs="Times New Roman"/>
          <w:position w:val="12"/>
          <w:sz w:val="24"/>
          <w:szCs w:val="24"/>
        </w:rPr>
        <w:t>Marital Status</w:t>
      </w:r>
      <w:r>
        <w:rPr>
          <w:rFonts w:ascii="Times New Roman" w:hAnsi="Times New Roman" w:cs="Times New Roman"/>
          <w:position w:val="12"/>
          <w:sz w:val="24"/>
          <w:szCs w:val="24"/>
        </w:rPr>
        <w:tab/>
      </w:r>
      <w:r>
        <w:rPr>
          <w:rFonts w:ascii="Times New Roman" w:hAnsi="Times New Roman" w:cs="Times New Roman"/>
          <w:position w:val="12"/>
          <w:sz w:val="24"/>
          <w:szCs w:val="24"/>
        </w:rPr>
        <w:tab/>
      </w:r>
      <w:r>
        <w:rPr>
          <w:rFonts w:ascii="Times New Roman" w:hAnsi="Times New Roman" w:cs="Times New Roman"/>
          <w:position w:val="12"/>
          <w:sz w:val="24"/>
          <w:szCs w:val="24"/>
        </w:rPr>
        <w:tab/>
      </w:r>
      <w:r>
        <w:rPr>
          <w:rFonts w:ascii="Times New Roman" w:hAnsi="Times New Roman" w:cs="Times New Roman"/>
          <w:position w:val="12"/>
          <w:sz w:val="24"/>
          <w:szCs w:val="24"/>
        </w:rPr>
        <w:tab/>
        <w:t xml:space="preserve">single </w:t>
      </w:r>
    </w:p>
    <w:p w14:paraId="7D7ADA70" w14:textId="77777777" w:rsidR="000A4E70" w:rsidRDefault="00000000">
      <w:pPr>
        <w:spacing w:after="0" w:line="240" w:lineRule="auto"/>
        <w:ind w:firstLine="450"/>
        <w:rPr>
          <w:rFonts w:ascii="Times New Roman" w:hAnsi="Times New Roman" w:cs="Times New Roman"/>
          <w:position w:val="12"/>
          <w:sz w:val="24"/>
          <w:szCs w:val="24"/>
        </w:rPr>
      </w:pPr>
      <w:r>
        <w:rPr>
          <w:rFonts w:ascii="Times New Roman" w:hAnsi="Times New Roman" w:cs="Times New Roman"/>
          <w:position w:val="12"/>
          <w:sz w:val="24"/>
          <w:szCs w:val="24"/>
        </w:rPr>
        <w:t xml:space="preserve">Languages   </w:t>
      </w:r>
      <w:r>
        <w:rPr>
          <w:rFonts w:ascii="Times New Roman" w:hAnsi="Times New Roman" w:cs="Times New Roman"/>
          <w:position w:val="12"/>
          <w:sz w:val="24"/>
          <w:szCs w:val="24"/>
        </w:rPr>
        <w:tab/>
      </w:r>
      <w:r>
        <w:rPr>
          <w:rFonts w:ascii="Times New Roman" w:hAnsi="Times New Roman" w:cs="Times New Roman"/>
          <w:position w:val="12"/>
          <w:sz w:val="24"/>
          <w:szCs w:val="24"/>
        </w:rPr>
        <w:tab/>
      </w:r>
      <w:r>
        <w:rPr>
          <w:rFonts w:ascii="Times New Roman" w:hAnsi="Times New Roman" w:cs="Times New Roman"/>
          <w:position w:val="12"/>
          <w:sz w:val="24"/>
          <w:szCs w:val="24"/>
        </w:rPr>
        <w:tab/>
      </w:r>
      <w:r>
        <w:rPr>
          <w:rFonts w:ascii="Times New Roman" w:hAnsi="Times New Roman" w:cs="Times New Roman"/>
          <w:position w:val="12"/>
          <w:sz w:val="24"/>
          <w:szCs w:val="24"/>
        </w:rPr>
        <w:tab/>
        <w:t>English, Shona</w:t>
      </w:r>
      <w:r>
        <w:rPr>
          <w:rFonts w:ascii="Times New Roman" w:hAnsi="Times New Roman" w:cs="Times New Roman"/>
          <w:position w:val="12"/>
          <w:sz w:val="24"/>
          <w:szCs w:val="24"/>
        </w:rPr>
        <w:tab/>
      </w:r>
      <w:r>
        <w:rPr>
          <w:rFonts w:ascii="Times New Roman" w:hAnsi="Times New Roman" w:cs="Times New Roman"/>
          <w:position w:val="12"/>
          <w:sz w:val="24"/>
          <w:szCs w:val="24"/>
        </w:rPr>
        <w:tab/>
      </w:r>
    </w:p>
    <w:p w14:paraId="6D1AE9BB" w14:textId="77777777" w:rsidR="000A4E70" w:rsidRDefault="000A4E70" w:rsidP="00327335">
      <w:pPr>
        <w:spacing w:after="0" w:line="240" w:lineRule="auto"/>
        <w:ind w:left="63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C858C44" w14:textId="11217846" w:rsidR="000A4E70" w:rsidRDefault="00000000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Career Objective</w:t>
      </w:r>
    </w:p>
    <w:p w14:paraId="4C0FE23B" w14:textId="77777777" w:rsidR="00327335" w:rsidRDefault="00327335" w:rsidP="00327335">
      <w:pPr>
        <w:spacing w:after="0" w:line="240" w:lineRule="auto"/>
        <w:ind w:left="63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A62E4BE" w14:textId="1186E471" w:rsidR="000A4E70" w:rsidRDefault="00000000">
      <w:pPr>
        <w:ind w:left="9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hAnsi="Times New Roman" w:cs="Times New Roman"/>
          <w:sz w:val="24"/>
          <w:szCs w:val="24"/>
        </w:rPr>
        <w:t xml:space="preserve">Energetic and passionate college student working towards a BS in Actuarial Science at </w:t>
      </w:r>
      <w:r w:rsidR="000F078B">
        <w:rPr>
          <w:rFonts w:hAnsi="Times New Roman" w:cs="Times New Roman"/>
          <w:sz w:val="24"/>
          <w:szCs w:val="24"/>
        </w:rPr>
        <w:t>The University of Zimbabwe</w:t>
      </w:r>
      <w:r>
        <w:rPr>
          <w:rFonts w:hAnsi="Times New Roman" w:cs="Times New Roman"/>
          <w:sz w:val="24"/>
          <w:szCs w:val="24"/>
        </w:rPr>
        <w:t xml:space="preserve">. Aiming to </w:t>
      </w:r>
      <w:r>
        <w:rPr>
          <w:rFonts w:ascii="Times New Roman" w:hAnsi="Times New Roman" w:cs="Times New Roman"/>
          <w:sz w:val="24"/>
          <w:szCs w:val="24"/>
        </w:rPr>
        <w:t>enhance my professional skills, create value and recognition for the organization also to be proactive, become more innovative and to learn new skills.</w:t>
      </w:r>
    </w:p>
    <w:p w14:paraId="3021F9BF" w14:textId="4ECA3392" w:rsidR="000072E2" w:rsidRDefault="000072E2">
      <w:pPr>
        <w:ind w:left="990"/>
        <w:jc w:val="both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As a modern actuary, I'm interested in Artificial intelligence (Machine learning), Data Science</w:t>
      </w:r>
      <w:r w:rsidR="009260D9">
        <w:rPr>
          <w:rFonts w:ascii="Segoe UI" w:hAnsi="Segoe UI" w:cs="Segoe UI"/>
          <w:sz w:val="21"/>
          <w:szCs w:val="21"/>
          <w:shd w:val="clear" w:color="auto" w:fill="FFFFFF"/>
        </w:rPr>
        <w:t xml:space="preserve">, Software engineering 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and to use these skills in areas such as finance, technology, health, banking, insurance and climate change. Also, I'm </w:t>
      </w:r>
      <w:r w:rsidR="009260D9">
        <w:rPr>
          <w:rFonts w:ascii="Segoe UI" w:hAnsi="Segoe UI" w:cs="Segoe UI"/>
          <w:sz w:val="21"/>
          <w:szCs w:val="21"/>
          <w:shd w:val="clear" w:color="auto" w:fill="FFFFFF"/>
        </w:rPr>
        <w:t xml:space="preserve">currently 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a junior </w:t>
      </w:r>
      <w:r w:rsidR="009260D9">
        <w:rPr>
          <w:rFonts w:ascii="Segoe UI" w:hAnsi="Segoe UI" w:cs="Segoe UI"/>
          <w:sz w:val="21"/>
          <w:szCs w:val="21"/>
          <w:shd w:val="clear" w:color="auto" w:fill="FFFFFF"/>
        </w:rPr>
        <w:t xml:space="preserve">data scientist, </w:t>
      </w:r>
      <w:r>
        <w:rPr>
          <w:rFonts w:ascii="Segoe UI" w:hAnsi="Segoe UI" w:cs="Segoe UI"/>
          <w:sz w:val="21"/>
          <w:szCs w:val="21"/>
          <w:shd w:val="clear" w:color="auto" w:fill="FFFFFF"/>
        </w:rPr>
        <w:t>frontend and backend software developer</w:t>
      </w:r>
      <w:r w:rsidR="009260D9">
        <w:rPr>
          <w:rFonts w:ascii="Segoe UI" w:hAnsi="Segoe UI" w:cs="Segoe UI"/>
          <w:sz w:val="21"/>
          <w:szCs w:val="21"/>
          <w:shd w:val="clear" w:color="auto" w:fill="FFFFFF"/>
        </w:rPr>
        <w:t xml:space="preserve"> at Poscloud (Fintech)</w:t>
      </w:r>
      <w:r>
        <w:rPr>
          <w:rFonts w:ascii="Segoe UI" w:hAnsi="Segoe UI" w:cs="Segoe UI"/>
          <w:sz w:val="21"/>
          <w:szCs w:val="21"/>
          <w:shd w:val="clear" w:color="auto" w:fill="FFFFFF"/>
        </w:rPr>
        <w:t>.</w:t>
      </w:r>
    </w:p>
    <w:p w14:paraId="3C22364C" w14:textId="73CD50D8" w:rsidR="000072E2" w:rsidRDefault="000072E2">
      <w:pPr>
        <w:ind w:left="9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hope to become one of the best </w:t>
      </w:r>
      <w:r w:rsidR="00C3135D">
        <w:rPr>
          <w:rFonts w:ascii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robot</w:t>
      </w:r>
      <w:r w:rsidR="00C3135D">
        <w:rPr>
          <w:rFonts w:ascii="Times New Roman" w:hAnsi="Times New Roman" w:cs="Times New Roman"/>
          <w:sz w:val="24"/>
          <w:szCs w:val="24"/>
        </w:rPr>
        <w:t>ics.</w:t>
      </w:r>
    </w:p>
    <w:p w14:paraId="6EEE3745" w14:textId="75ACBBA7" w:rsidR="000A4E70" w:rsidRDefault="00000000">
      <w:pPr>
        <w:ind w:left="99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Major Achievements </w:t>
      </w:r>
      <w:r w:rsidR="00C3135D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and Background</w:t>
      </w:r>
    </w:p>
    <w:p w14:paraId="53A22951" w14:textId="77777777" w:rsidR="00327335" w:rsidRDefault="00327335" w:rsidP="0032733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Currently Employed as A Junior Data Scientist, Risk analyst and Software developer at Poscloud Private limited a financial technology company which offers Payments gateways to banks such as CBZ, NMB, FBC, GETBUCKS etc.</w:t>
      </w:r>
    </w:p>
    <w:p w14:paraId="275A70B2" w14:textId="0265BBB5" w:rsidR="00327335" w:rsidRDefault="00327335" w:rsidP="0032733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work with senior Data Scientist in Data Warehousing of the Transactions and creation of Automating systems using Deep learning</w:t>
      </w:r>
      <w:r w:rsidR="0041220B">
        <w:rPr>
          <w:rFonts w:ascii="Times New Roman" w:hAnsi="Times New Roman" w:cs="Times New Roman"/>
          <w:sz w:val="24"/>
          <w:szCs w:val="24"/>
        </w:rPr>
        <w:t xml:space="preserve"> Also creating Crone Jobs that run every day generating reports needed by Poscloud Clients</w:t>
      </w:r>
      <w:r w:rsidR="00C3135D">
        <w:rPr>
          <w:rFonts w:ascii="Times New Roman" w:hAnsi="Times New Roman" w:cs="Times New Roman"/>
          <w:sz w:val="24"/>
          <w:szCs w:val="24"/>
        </w:rPr>
        <w:t>.</w:t>
      </w:r>
    </w:p>
    <w:p w14:paraId="5182979E" w14:textId="79DD649A" w:rsidR="00C3135D" w:rsidRDefault="005460B6" w:rsidP="00C3135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Software development, </w:t>
      </w:r>
      <w:r w:rsidR="00A76328" w:rsidRPr="00A76328">
        <w:rPr>
          <w:rFonts w:ascii="Times New Roman" w:hAnsi="Times New Roman" w:cs="Times New Roman"/>
          <w:sz w:val="24"/>
          <w:szCs w:val="24"/>
        </w:rPr>
        <w:t>I</w:t>
      </w:r>
      <w:r w:rsidR="00A76328">
        <w:rPr>
          <w:rFonts w:ascii="Times New Roman" w:hAnsi="Times New Roman" w:cs="Times New Roman"/>
          <w:sz w:val="24"/>
          <w:szCs w:val="24"/>
        </w:rPr>
        <w:t xml:space="preserve"> was,</w:t>
      </w:r>
      <w:r w:rsidR="00C3135D" w:rsidRPr="00A76328">
        <w:rPr>
          <w:rFonts w:ascii="Times New Roman" w:hAnsi="Times New Roman" w:cs="Times New Roman"/>
          <w:sz w:val="24"/>
          <w:szCs w:val="24"/>
        </w:rPr>
        <w:t xml:space="preserve"> part of the team that developed Zuva Payment </w:t>
      </w:r>
      <w:r w:rsidR="0041220B">
        <w:rPr>
          <w:rFonts w:ascii="Times New Roman" w:hAnsi="Times New Roman" w:cs="Times New Roman"/>
          <w:sz w:val="24"/>
          <w:szCs w:val="24"/>
        </w:rPr>
        <w:t>S</w:t>
      </w:r>
      <w:r w:rsidR="00C3135D" w:rsidRPr="00A76328">
        <w:rPr>
          <w:rFonts w:ascii="Times New Roman" w:hAnsi="Times New Roman" w:cs="Times New Roman"/>
          <w:sz w:val="24"/>
          <w:szCs w:val="24"/>
        </w:rPr>
        <w:t xml:space="preserve">ystem, </w:t>
      </w:r>
      <w:r w:rsidR="0041220B">
        <w:rPr>
          <w:rFonts w:ascii="Times New Roman" w:hAnsi="Times New Roman" w:cs="Times New Roman"/>
          <w:sz w:val="24"/>
          <w:szCs w:val="24"/>
        </w:rPr>
        <w:t>Fossil Asset management system</w:t>
      </w:r>
      <w:r w:rsidR="009F6F20">
        <w:rPr>
          <w:rFonts w:ascii="Times New Roman" w:hAnsi="Times New Roman" w:cs="Times New Roman"/>
          <w:sz w:val="24"/>
          <w:szCs w:val="24"/>
        </w:rPr>
        <w:t xml:space="preserve">, </w:t>
      </w:r>
      <w:r w:rsidR="0041220B">
        <w:rPr>
          <w:rFonts w:ascii="Times New Roman" w:hAnsi="Times New Roman" w:cs="Times New Roman"/>
          <w:sz w:val="24"/>
          <w:szCs w:val="24"/>
        </w:rPr>
        <w:t xml:space="preserve">GetBucks Payment system, </w:t>
      </w:r>
      <w:r w:rsidR="00AE4B64">
        <w:rPr>
          <w:rFonts w:ascii="Times New Roman" w:hAnsi="Times New Roman" w:cs="Times New Roman"/>
          <w:sz w:val="24"/>
          <w:szCs w:val="24"/>
        </w:rPr>
        <w:t xml:space="preserve">GKnot </w:t>
      </w:r>
      <w:r w:rsidR="00AE4B64">
        <w:rPr>
          <w:rFonts w:ascii="Times New Roman" w:hAnsi="Times New Roman" w:cs="Times New Roman"/>
          <w:sz w:val="24"/>
          <w:szCs w:val="24"/>
        </w:rPr>
        <w:lastRenderedPageBreak/>
        <w:t xml:space="preserve">insurance system ,Cover Link insurance management system, </w:t>
      </w:r>
      <w:r w:rsidR="0041220B">
        <w:rPr>
          <w:rFonts w:ascii="Times New Roman" w:hAnsi="Times New Roman" w:cs="Times New Roman"/>
          <w:sz w:val="24"/>
          <w:szCs w:val="24"/>
        </w:rPr>
        <w:t xml:space="preserve">Poscloud Financial Tracker and Automated </w:t>
      </w:r>
      <w:r>
        <w:rPr>
          <w:rFonts w:ascii="Times New Roman" w:hAnsi="Times New Roman" w:cs="Times New Roman"/>
          <w:sz w:val="24"/>
          <w:szCs w:val="24"/>
        </w:rPr>
        <w:t xml:space="preserve">Reconciliation system, performing deep data engineering on its own, it is currently being used in Poscloud Accounting department, In most of this systems </w:t>
      </w:r>
      <w:r w:rsidR="00A76328" w:rsidRPr="00A76328">
        <w:rPr>
          <w:rFonts w:ascii="Times New Roman" w:hAnsi="Times New Roman" w:cs="Times New Roman"/>
          <w:sz w:val="24"/>
          <w:szCs w:val="24"/>
        </w:rPr>
        <w:t xml:space="preserve">l played a major role in data management and frontend </w:t>
      </w:r>
      <w:r>
        <w:rPr>
          <w:rFonts w:ascii="Times New Roman" w:hAnsi="Times New Roman" w:cs="Times New Roman"/>
          <w:sz w:val="24"/>
          <w:szCs w:val="24"/>
        </w:rPr>
        <w:t xml:space="preserve">and backend </w:t>
      </w:r>
      <w:r w:rsidR="00A76328" w:rsidRPr="00A76328">
        <w:rPr>
          <w:rFonts w:ascii="Times New Roman" w:hAnsi="Times New Roman" w:cs="Times New Roman"/>
          <w:sz w:val="24"/>
          <w:szCs w:val="24"/>
        </w:rPr>
        <w:t xml:space="preserve">development creating dashboards and monitoring system using Grafana and </w:t>
      </w:r>
      <w:r>
        <w:rPr>
          <w:rFonts w:ascii="Times New Roman" w:hAnsi="Times New Roman" w:cs="Times New Roman"/>
          <w:sz w:val="24"/>
          <w:szCs w:val="24"/>
        </w:rPr>
        <w:t xml:space="preserve">React JS </w:t>
      </w:r>
      <w:r w:rsidR="00A76328" w:rsidRPr="00A76328">
        <w:rPr>
          <w:rFonts w:ascii="Times New Roman" w:hAnsi="Times New Roman" w:cs="Times New Roman"/>
          <w:sz w:val="24"/>
          <w:szCs w:val="24"/>
        </w:rPr>
        <w:t>libraries</w:t>
      </w:r>
      <w:r>
        <w:rPr>
          <w:rFonts w:ascii="Times New Roman" w:hAnsi="Times New Roman" w:cs="Times New Roman"/>
          <w:sz w:val="24"/>
          <w:szCs w:val="24"/>
        </w:rPr>
        <w:t xml:space="preserve"> and Django for creating rest</w:t>
      </w:r>
      <w:r w:rsidR="004C5D0F">
        <w:rPr>
          <w:rFonts w:ascii="Times New Roman" w:hAnsi="Times New Roman" w:cs="Times New Roman"/>
          <w:sz w:val="24"/>
          <w:szCs w:val="24"/>
        </w:rPr>
        <w:t xml:space="preserve"> framework</w:t>
      </w:r>
      <w:r>
        <w:rPr>
          <w:rFonts w:ascii="Times New Roman" w:hAnsi="Times New Roman" w:cs="Times New Roman"/>
          <w:sz w:val="24"/>
          <w:szCs w:val="24"/>
        </w:rPr>
        <w:t xml:space="preserve"> apis and some backend logic and optimizing the process</w:t>
      </w:r>
      <w:r w:rsidR="00A76328">
        <w:rPr>
          <w:rFonts w:ascii="Times New Roman" w:hAnsi="Times New Roman" w:cs="Times New Roman"/>
          <w:sz w:val="24"/>
          <w:szCs w:val="24"/>
        </w:rPr>
        <w:t xml:space="preserve">. </w:t>
      </w:r>
      <w:r w:rsidR="009F6F20">
        <w:rPr>
          <w:rFonts w:ascii="Times New Roman" w:hAnsi="Times New Roman" w:cs="Times New Roman"/>
          <w:sz w:val="24"/>
          <w:szCs w:val="24"/>
        </w:rPr>
        <w:t>Below</w:t>
      </w:r>
      <w:r w:rsidR="00A76328">
        <w:rPr>
          <w:rFonts w:ascii="Times New Roman" w:hAnsi="Times New Roman" w:cs="Times New Roman"/>
          <w:sz w:val="24"/>
          <w:szCs w:val="24"/>
        </w:rPr>
        <w:t xml:space="preserve"> l attached some of the projects that l worked on in the data science field, software development field and financial monitoring. </w:t>
      </w:r>
    </w:p>
    <w:p w14:paraId="3D69708A" w14:textId="20E17E81" w:rsidR="009F6F20" w:rsidRDefault="00947ECA" w:rsidP="00C3135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9F6F20">
        <w:rPr>
          <w:rFonts w:ascii="Times New Roman" w:hAnsi="Times New Roman" w:cs="Times New Roman"/>
          <w:sz w:val="24"/>
          <w:szCs w:val="24"/>
        </w:rPr>
        <w:t xml:space="preserve"> also developed an a</w:t>
      </w:r>
      <w:r w:rsidR="009F6F20">
        <w:rPr>
          <w:rFonts w:ascii="Times New Roman" w:hAnsi="Times New Roman" w:cs="Times New Roman"/>
          <w:sz w:val="24"/>
          <w:szCs w:val="24"/>
        </w:rPr>
        <w:t xml:space="preserve">dvanced retail management </w:t>
      </w:r>
      <w:r w:rsidR="009F6F20">
        <w:rPr>
          <w:rFonts w:ascii="Times New Roman" w:hAnsi="Times New Roman" w:cs="Times New Roman"/>
          <w:sz w:val="24"/>
          <w:szCs w:val="24"/>
        </w:rPr>
        <w:t>System</w:t>
      </w:r>
      <w:r w:rsidR="009F6F20">
        <w:rPr>
          <w:rFonts w:ascii="Times New Roman" w:hAnsi="Times New Roman" w:cs="Times New Roman"/>
          <w:sz w:val="24"/>
          <w:szCs w:val="24"/>
        </w:rPr>
        <w:t xml:space="preserve"> (ARCS),</w:t>
      </w:r>
    </w:p>
    <w:p w14:paraId="43CB41A2" w14:textId="7F1AA940" w:rsidR="000A4E70" w:rsidRDefault="0000000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 was the youngest tasknite at Cumi Zimbabwe to be given a role to lead other tasknites for which my team was the best in collecting data and </w:t>
      </w:r>
      <w:r w:rsidR="00AF1E42">
        <w:rPr>
          <w:rFonts w:ascii="Times New Roman" w:hAnsi="Times New Roman" w:cs="Times New Roman"/>
          <w:color w:val="000000"/>
          <w:sz w:val="24"/>
          <w:szCs w:val="24"/>
        </w:rPr>
        <w:t>organizing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it, l was then promoted to super tasknite at the age of 19.</w:t>
      </w:r>
    </w:p>
    <w:p w14:paraId="67A1CF85" w14:textId="4141200E" w:rsidR="000A4E70" w:rsidRDefault="00C3135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Also, l am currently the UZ chess vice-captain, recently we won the ZUSA chess tournament</w:t>
      </w:r>
    </w:p>
    <w:tbl>
      <w:tblPr>
        <w:tblStyle w:val="TableGrid"/>
        <w:tblW w:w="9544" w:type="dxa"/>
        <w:tblLook w:val="04A0" w:firstRow="1" w:lastRow="0" w:firstColumn="1" w:lastColumn="0" w:noHBand="0" w:noVBand="1"/>
      </w:tblPr>
      <w:tblGrid>
        <w:gridCol w:w="4772"/>
        <w:gridCol w:w="4772"/>
      </w:tblGrid>
      <w:tr w:rsidR="00512592" w14:paraId="0EF54BD1" w14:textId="77777777" w:rsidTr="001D47FD">
        <w:trPr>
          <w:trHeight w:val="529"/>
        </w:trPr>
        <w:tc>
          <w:tcPr>
            <w:tcW w:w="4772" w:type="dxa"/>
          </w:tcPr>
          <w:p w14:paraId="5BDF71C0" w14:textId="36E5E21F" w:rsidR="004C5D0F" w:rsidRDefault="004C5D0F" w:rsidP="004C5D0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Project Name</w:t>
            </w:r>
          </w:p>
        </w:tc>
        <w:tc>
          <w:tcPr>
            <w:tcW w:w="4772" w:type="dxa"/>
          </w:tcPr>
          <w:p w14:paraId="261BAE2A" w14:textId="099062D3" w:rsidR="004C5D0F" w:rsidRDefault="004C5D0F" w:rsidP="004C5D0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512592" w14:paraId="70EEA1CC" w14:textId="77777777" w:rsidTr="001D47FD">
        <w:trPr>
          <w:trHeight w:val="4160"/>
        </w:trPr>
        <w:tc>
          <w:tcPr>
            <w:tcW w:w="4772" w:type="dxa"/>
          </w:tcPr>
          <w:p w14:paraId="54CC864D" w14:textId="77777777" w:rsidR="004C5D0F" w:rsidRDefault="004C5D0F" w:rsidP="004C5D0F">
            <w:pPr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ZUVA</w:t>
            </w:r>
          </w:p>
          <w:p w14:paraId="736A3A22" w14:textId="3B324B58" w:rsidR="004C5D0F" w:rsidRDefault="004C5D0F" w:rsidP="004C5D0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813F38" wp14:editId="1A05E0A7">
                  <wp:extent cx="2686050" cy="20650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2" w:type="dxa"/>
          </w:tcPr>
          <w:p w14:paraId="4D4526CF" w14:textId="7A3FC3E7" w:rsidR="004C5D0F" w:rsidRPr="00512592" w:rsidRDefault="004C5D0F" w:rsidP="004C5D0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12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Developed Client Portal Frontend for zuva customers to purchase Fuel </w:t>
            </w:r>
            <w:r w:rsidR="006A122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coupons</w:t>
            </w:r>
            <w:r w:rsidRPr="00512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512592" w14:paraId="5FC3770D" w14:textId="77777777" w:rsidTr="001D47FD">
        <w:trPr>
          <w:trHeight w:val="1184"/>
        </w:trPr>
        <w:tc>
          <w:tcPr>
            <w:tcW w:w="4772" w:type="dxa"/>
          </w:tcPr>
          <w:p w14:paraId="3B86CA43" w14:textId="77777777" w:rsidR="004C5D0F" w:rsidRDefault="004C5D0F" w:rsidP="004C5D0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Fossil Asset Management System.</w:t>
            </w:r>
          </w:p>
          <w:p w14:paraId="0ED06884" w14:textId="03800092" w:rsidR="001D47FD" w:rsidRDefault="001D47FD" w:rsidP="004C5D0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A29556" wp14:editId="62CE63A0">
                  <wp:extent cx="2762250" cy="18097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2" w:type="dxa"/>
          </w:tcPr>
          <w:p w14:paraId="6C464B4B" w14:textId="1896883F" w:rsidR="004C5D0F" w:rsidRPr="00512592" w:rsidRDefault="004C5D0F" w:rsidP="004C5D0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12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On this project l did both the backend and backend development and deployment of the app.</w:t>
            </w:r>
          </w:p>
        </w:tc>
      </w:tr>
      <w:tr w:rsidR="00512592" w14:paraId="65D15D23" w14:textId="77777777" w:rsidTr="001D47FD">
        <w:trPr>
          <w:trHeight w:val="3661"/>
        </w:trPr>
        <w:tc>
          <w:tcPr>
            <w:tcW w:w="4772" w:type="dxa"/>
          </w:tcPr>
          <w:p w14:paraId="4E2814D6" w14:textId="77777777" w:rsidR="004C5D0F" w:rsidRDefault="004C5D0F" w:rsidP="004C5D0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Advanced Retail management system </w:t>
            </w:r>
          </w:p>
          <w:p w14:paraId="68BB22D5" w14:textId="4538735F" w:rsidR="000323F7" w:rsidRDefault="000323F7" w:rsidP="004C5D0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AEE85E" wp14:editId="24B2376C">
                  <wp:extent cx="2752725" cy="17430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2" w:type="dxa"/>
          </w:tcPr>
          <w:p w14:paraId="6E3441E8" w14:textId="47EDB764" w:rsidR="004C5D0F" w:rsidRPr="00512592" w:rsidRDefault="004C5D0F" w:rsidP="004C5D0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12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 this project l did both the backend and backend development and deployment of the app.</w:t>
            </w:r>
          </w:p>
        </w:tc>
      </w:tr>
      <w:tr w:rsidR="00512592" w14:paraId="3F9D4127" w14:textId="77777777" w:rsidTr="001D47FD">
        <w:trPr>
          <w:trHeight w:val="1184"/>
        </w:trPr>
        <w:tc>
          <w:tcPr>
            <w:tcW w:w="4772" w:type="dxa"/>
          </w:tcPr>
          <w:p w14:paraId="354D1102" w14:textId="77777777" w:rsidR="004C5D0F" w:rsidRDefault="000323F7" w:rsidP="004C5D0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</w:t>
            </w:r>
            <w:r w:rsidRPr="000323F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klegal-requisition-monitoring</w:t>
            </w:r>
          </w:p>
          <w:p w14:paraId="2BEEEB4C" w14:textId="51D6F137" w:rsidR="00FC490E" w:rsidRDefault="00FC490E" w:rsidP="004C5D0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F09BE7" wp14:editId="0A688402">
                  <wp:extent cx="2781300" cy="18764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2" w:type="dxa"/>
          </w:tcPr>
          <w:p w14:paraId="07C58573" w14:textId="6DF01B38" w:rsidR="004C5D0F" w:rsidRPr="00512592" w:rsidRDefault="004C5D0F" w:rsidP="004C5D0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12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 created dashboards for monitoring company perfomence and tracking transactions in real time </w:t>
            </w:r>
          </w:p>
        </w:tc>
      </w:tr>
      <w:tr w:rsidR="00512592" w14:paraId="1799074E" w14:textId="77777777" w:rsidTr="001D47FD">
        <w:trPr>
          <w:trHeight w:val="529"/>
        </w:trPr>
        <w:tc>
          <w:tcPr>
            <w:tcW w:w="4772" w:type="dxa"/>
          </w:tcPr>
          <w:p w14:paraId="0AAB0E6B" w14:textId="77777777" w:rsidR="004C5D0F" w:rsidRDefault="001D47FD" w:rsidP="004C5D0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044C57" wp14:editId="45AAA31B">
                  <wp:extent cx="2733675" cy="17526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94DBD" w14:textId="19A53C2C" w:rsidR="00512592" w:rsidRDefault="00512592" w:rsidP="004C5D0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Java Spring backend code</w:t>
            </w:r>
          </w:p>
        </w:tc>
        <w:tc>
          <w:tcPr>
            <w:tcW w:w="4772" w:type="dxa"/>
          </w:tcPr>
          <w:p w14:paraId="35A09521" w14:textId="77777777" w:rsidR="004C5D0F" w:rsidRPr="00512592" w:rsidRDefault="00FC490E" w:rsidP="004C5D0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12592">
              <w:rPr>
                <w:noProof/>
                <w:sz w:val="24"/>
                <w:szCs w:val="24"/>
              </w:rPr>
              <w:drawing>
                <wp:inline distT="0" distB="0" distL="0" distR="0" wp14:anchorId="677F5B3E" wp14:editId="444C1AA1">
                  <wp:extent cx="2781300" cy="17526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7F399" w14:textId="25C3B2BD" w:rsidR="00512592" w:rsidRPr="00512592" w:rsidRDefault="00512592" w:rsidP="004C5D0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12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JavaScript React Js Frontend code</w:t>
            </w:r>
          </w:p>
        </w:tc>
      </w:tr>
      <w:tr w:rsidR="00512592" w14:paraId="3EFB08BC" w14:textId="77777777" w:rsidTr="001D47FD">
        <w:trPr>
          <w:trHeight w:val="529"/>
        </w:trPr>
        <w:tc>
          <w:tcPr>
            <w:tcW w:w="4772" w:type="dxa"/>
          </w:tcPr>
          <w:p w14:paraId="18E76B9F" w14:textId="7B27176A" w:rsidR="00AE15C6" w:rsidRDefault="00AE15C6" w:rsidP="004C5D0F">
            <w:pPr>
              <w:jc w:val="both"/>
              <w:rPr>
                <w:noProof/>
              </w:rPr>
            </w:pPr>
            <w:r>
              <w:rPr>
                <w:noProof/>
              </w:rPr>
              <w:t>DEEP learning</w:t>
            </w:r>
          </w:p>
          <w:p w14:paraId="0048BBDC" w14:textId="12DBE4DB" w:rsidR="0074593F" w:rsidRDefault="0074593F" w:rsidP="004C5D0F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389B95" wp14:editId="457B2DD6">
                  <wp:extent cx="2724150" cy="14478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9D03CD" w14:textId="77777777" w:rsidR="0074593F" w:rsidRDefault="0074593F" w:rsidP="004C5D0F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A472D6" wp14:editId="5B0D6980">
                  <wp:extent cx="2714625" cy="15144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60A58" w14:textId="77777777" w:rsidR="00512592" w:rsidRDefault="00512592" w:rsidP="004C5D0F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6338FD" wp14:editId="142017C7">
                  <wp:extent cx="2838450" cy="16668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8C29BC" w14:textId="73A6C434" w:rsidR="00512592" w:rsidRDefault="00512592" w:rsidP="004C5D0F">
            <w:pPr>
              <w:jc w:val="both"/>
              <w:rPr>
                <w:noProof/>
              </w:rPr>
            </w:pPr>
          </w:p>
        </w:tc>
        <w:tc>
          <w:tcPr>
            <w:tcW w:w="4772" w:type="dxa"/>
          </w:tcPr>
          <w:p w14:paraId="0071442C" w14:textId="77777777" w:rsidR="0074593F" w:rsidRPr="00512592" w:rsidRDefault="0074593F" w:rsidP="004C5D0F">
            <w:pPr>
              <w:jc w:val="both"/>
              <w:rPr>
                <w:noProof/>
                <w:sz w:val="24"/>
                <w:szCs w:val="24"/>
              </w:rPr>
            </w:pPr>
            <w:r w:rsidRPr="00512592">
              <w:rPr>
                <w:noProof/>
                <w:sz w:val="24"/>
                <w:szCs w:val="24"/>
              </w:rPr>
              <w:t>Using Python Anaconda juypter to perfom Machine learning On the Econet data set.</w:t>
            </w:r>
          </w:p>
          <w:p w14:paraId="72F06927" w14:textId="77777777" w:rsidR="0074593F" w:rsidRPr="00512592" w:rsidRDefault="0074593F" w:rsidP="004C5D0F">
            <w:pPr>
              <w:jc w:val="both"/>
              <w:rPr>
                <w:noProof/>
                <w:sz w:val="24"/>
                <w:szCs w:val="24"/>
              </w:rPr>
            </w:pPr>
          </w:p>
          <w:p w14:paraId="4EDB07D0" w14:textId="77777777" w:rsidR="0074593F" w:rsidRPr="00512592" w:rsidRDefault="0074593F" w:rsidP="004C5D0F">
            <w:pPr>
              <w:jc w:val="both"/>
              <w:rPr>
                <w:noProof/>
                <w:sz w:val="24"/>
                <w:szCs w:val="24"/>
              </w:rPr>
            </w:pPr>
          </w:p>
          <w:p w14:paraId="5985B664" w14:textId="77777777" w:rsidR="0074593F" w:rsidRPr="00512592" w:rsidRDefault="0074593F" w:rsidP="004C5D0F">
            <w:pPr>
              <w:jc w:val="both"/>
              <w:rPr>
                <w:noProof/>
                <w:sz w:val="24"/>
                <w:szCs w:val="24"/>
              </w:rPr>
            </w:pPr>
          </w:p>
          <w:p w14:paraId="1495BEE2" w14:textId="77777777" w:rsidR="0074593F" w:rsidRPr="00512592" w:rsidRDefault="0074593F" w:rsidP="004C5D0F">
            <w:pPr>
              <w:jc w:val="both"/>
              <w:rPr>
                <w:noProof/>
                <w:sz w:val="24"/>
                <w:szCs w:val="24"/>
              </w:rPr>
            </w:pPr>
            <w:r w:rsidRPr="00512592">
              <w:rPr>
                <w:noProof/>
                <w:sz w:val="24"/>
                <w:szCs w:val="24"/>
              </w:rPr>
              <w:t xml:space="preserve">Using XGBoost algorithim </w:t>
            </w:r>
          </w:p>
          <w:p w14:paraId="48CB0746" w14:textId="77777777" w:rsidR="0074593F" w:rsidRPr="00512592" w:rsidRDefault="0074593F" w:rsidP="004C5D0F">
            <w:pPr>
              <w:jc w:val="both"/>
              <w:rPr>
                <w:noProof/>
                <w:sz w:val="24"/>
                <w:szCs w:val="24"/>
              </w:rPr>
            </w:pPr>
            <w:r w:rsidRPr="00512592">
              <w:rPr>
                <w:noProof/>
                <w:sz w:val="24"/>
                <w:szCs w:val="24"/>
              </w:rPr>
              <w:t>And testing of the model accuracy</w:t>
            </w:r>
          </w:p>
          <w:p w14:paraId="735C16A5" w14:textId="77777777" w:rsidR="0074593F" w:rsidRPr="00512592" w:rsidRDefault="0074593F" w:rsidP="004C5D0F">
            <w:pPr>
              <w:jc w:val="both"/>
              <w:rPr>
                <w:noProof/>
                <w:sz w:val="24"/>
                <w:szCs w:val="24"/>
              </w:rPr>
            </w:pPr>
          </w:p>
          <w:p w14:paraId="0A757AA0" w14:textId="77777777" w:rsidR="00512592" w:rsidRPr="00512592" w:rsidRDefault="00512592" w:rsidP="004C5D0F">
            <w:pPr>
              <w:jc w:val="both"/>
              <w:rPr>
                <w:noProof/>
                <w:sz w:val="24"/>
                <w:szCs w:val="24"/>
              </w:rPr>
            </w:pPr>
          </w:p>
          <w:p w14:paraId="5E9EFDB2" w14:textId="77777777" w:rsidR="00512592" w:rsidRPr="00512592" w:rsidRDefault="00512592" w:rsidP="004C5D0F">
            <w:pPr>
              <w:jc w:val="both"/>
              <w:rPr>
                <w:noProof/>
                <w:sz w:val="24"/>
                <w:szCs w:val="24"/>
              </w:rPr>
            </w:pPr>
          </w:p>
          <w:p w14:paraId="47DA788F" w14:textId="77777777" w:rsidR="00512592" w:rsidRPr="00512592" w:rsidRDefault="00512592" w:rsidP="004C5D0F">
            <w:pPr>
              <w:jc w:val="both"/>
              <w:rPr>
                <w:noProof/>
                <w:sz w:val="24"/>
                <w:szCs w:val="24"/>
              </w:rPr>
            </w:pPr>
          </w:p>
          <w:p w14:paraId="7263725B" w14:textId="77777777" w:rsidR="00512592" w:rsidRPr="00512592" w:rsidRDefault="00512592" w:rsidP="004C5D0F">
            <w:pPr>
              <w:jc w:val="both"/>
              <w:rPr>
                <w:noProof/>
                <w:sz w:val="24"/>
                <w:szCs w:val="24"/>
              </w:rPr>
            </w:pPr>
            <w:r w:rsidRPr="00512592">
              <w:rPr>
                <w:noProof/>
                <w:sz w:val="24"/>
                <w:szCs w:val="24"/>
              </w:rPr>
              <w:t>Model Acuuracy Plotting of all algirithim s used including</w:t>
            </w:r>
          </w:p>
          <w:p w14:paraId="345660F8" w14:textId="77777777" w:rsidR="00512592" w:rsidRPr="00512592" w:rsidRDefault="00512592" w:rsidP="004C5D0F">
            <w:pPr>
              <w:jc w:val="both"/>
              <w:rPr>
                <w:noProof/>
                <w:sz w:val="24"/>
                <w:szCs w:val="24"/>
              </w:rPr>
            </w:pPr>
            <w:r w:rsidRPr="00512592">
              <w:rPr>
                <w:noProof/>
                <w:sz w:val="24"/>
                <w:szCs w:val="24"/>
              </w:rPr>
              <w:t>Logistic Regression</w:t>
            </w:r>
          </w:p>
          <w:p w14:paraId="168977C5" w14:textId="77777777" w:rsidR="00512592" w:rsidRPr="00512592" w:rsidRDefault="00512592" w:rsidP="004C5D0F">
            <w:pPr>
              <w:jc w:val="both"/>
              <w:rPr>
                <w:noProof/>
                <w:sz w:val="24"/>
                <w:szCs w:val="24"/>
              </w:rPr>
            </w:pPr>
            <w:r w:rsidRPr="00512592">
              <w:rPr>
                <w:noProof/>
                <w:sz w:val="24"/>
                <w:szCs w:val="24"/>
              </w:rPr>
              <w:t xml:space="preserve">KNN </w:t>
            </w:r>
          </w:p>
          <w:p w14:paraId="08F171F2" w14:textId="77777777" w:rsidR="00512592" w:rsidRPr="00512592" w:rsidRDefault="00512592" w:rsidP="004C5D0F">
            <w:pPr>
              <w:jc w:val="both"/>
              <w:rPr>
                <w:noProof/>
                <w:sz w:val="24"/>
                <w:szCs w:val="24"/>
              </w:rPr>
            </w:pPr>
            <w:r w:rsidRPr="00512592">
              <w:rPr>
                <w:noProof/>
                <w:sz w:val="24"/>
                <w:szCs w:val="24"/>
              </w:rPr>
              <w:t>XGBoost</w:t>
            </w:r>
          </w:p>
          <w:p w14:paraId="7629DC72" w14:textId="0CDCFADB" w:rsidR="00512592" w:rsidRPr="00512592" w:rsidRDefault="00512592" w:rsidP="004C5D0F">
            <w:pPr>
              <w:jc w:val="both"/>
              <w:rPr>
                <w:noProof/>
                <w:sz w:val="24"/>
                <w:szCs w:val="24"/>
              </w:rPr>
            </w:pPr>
            <w:r w:rsidRPr="00512592">
              <w:rPr>
                <w:noProof/>
                <w:sz w:val="24"/>
                <w:szCs w:val="24"/>
              </w:rPr>
              <w:t>Naïve Bayes</w:t>
            </w:r>
          </w:p>
        </w:tc>
      </w:tr>
      <w:tr w:rsidR="00512592" w14:paraId="7CE0717C" w14:textId="77777777" w:rsidTr="001D47FD">
        <w:trPr>
          <w:trHeight w:val="529"/>
        </w:trPr>
        <w:tc>
          <w:tcPr>
            <w:tcW w:w="4772" w:type="dxa"/>
          </w:tcPr>
          <w:p w14:paraId="7653F00C" w14:textId="39C813E8" w:rsidR="00AE15C6" w:rsidRDefault="00AE15C6" w:rsidP="004C5D0F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t xml:space="preserve">FORCASTING </w:t>
            </w:r>
          </w:p>
          <w:p w14:paraId="2E272F82" w14:textId="25BA4774" w:rsidR="00512592" w:rsidRDefault="00512592" w:rsidP="004C5D0F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D7084B" wp14:editId="4465FA37">
                  <wp:extent cx="2790825" cy="14573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2" w:type="dxa"/>
          </w:tcPr>
          <w:p w14:paraId="30566153" w14:textId="0F43EA43" w:rsidR="00512592" w:rsidRPr="00512592" w:rsidRDefault="00512592" w:rsidP="004C5D0F">
            <w:pPr>
              <w:jc w:val="both"/>
              <w:rPr>
                <w:noProof/>
                <w:sz w:val="24"/>
                <w:szCs w:val="24"/>
              </w:rPr>
            </w:pPr>
            <w:r w:rsidRPr="00512592">
              <w:rPr>
                <w:noProof/>
                <w:sz w:val="24"/>
                <w:szCs w:val="24"/>
              </w:rPr>
              <w:t xml:space="preserve">Forcasting using Prophet in python </w:t>
            </w:r>
          </w:p>
        </w:tc>
      </w:tr>
      <w:tr w:rsidR="007121F0" w14:paraId="495CA51E" w14:textId="77777777" w:rsidTr="001D47FD">
        <w:trPr>
          <w:trHeight w:val="529"/>
        </w:trPr>
        <w:tc>
          <w:tcPr>
            <w:tcW w:w="4772" w:type="dxa"/>
          </w:tcPr>
          <w:p w14:paraId="4ECD1DFA" w14:textId="67FE42AE" w:rsidR="00AE15C6" w:rsidRDefault="00AE15C6" w:rsidP="004C5D0F">
            <w:pPr>
              <w:jc w:val="both"/>
              <w:rPr>
                <w:noProof/>
              </w:rPr>
            </w:pPr>
            <w:r>
              <w:rPr>
                <w:noProof/>
              </w:rPr>
              <w:t>Database Administrator</w:t>
            </w:r>
          </w:p>
          <w:p w14:paraId="6B6A2306" w14:textId="2050F211" w:rsidR="007121F0" w:rsidRDefault="007121F0" w:rsidP="004C5D0F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0488AF" wp14:editId="6918F9D2">
                  <wp:extent cx="2781300" cy="15049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2" w:type="dxa"/>
          </w:tcPr>
          <w:p w14:paraId="41E9FD11" w14:textId="77777777" w:rsidR="007121F0" w:rsidRDefault="007121F0" w:rsidP="007121F0">
            <w:pPr>
              <w:jc w:val="both"/>
              <w:rPr>
                <w:noProof/>
              </w:rPr>
            </w:pPr>
            <w:r>
              <w:rPr>
                <w:noProof/>
              </w:rPr>
              <w:t>Database Management And Sql Manipulator At Poscloud</w:t>
            </w:r>
          </w:p>
          <w:p w14:paraId="61CE7B4A" w14:textId="77777777" w:rsidR="007121F0" w:rsidRPr="00512592" w:rsidRDefault="007121F0" w:rsidP="004C5D0F">
            <w:pPr>
              <w:jc w:val="both"/>
              <w:rPr>
                <w:noProof/>
                <w:sz w:val="24"/>
                <w:szCs w:val="24"/>
              </w:rPr>
            </w:pPr>
          </w:p>
        </w:tc>
      </w:tr>
      <w:tr w:rsidR="00512592" w14:paraId="3AB44B79" w14:textId="77777777" w:rsidTr="001D47FD">
        <w:trPr>
          <w:trHeight w:val="529"/>
        </w:trPr>
        <w:tc>
          <w:tcPr>
            <w:tcW w:w="4772" w:type="dxa"/>
          </w:tcPr>
          <w:p w14:paraId="6F186241" w14:textId="77777777" w:rsidR="00512592" w:rsidRDefault="00512592" w:rsidP="00512592">
            <w:pPr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GetBucks</w:t>
            </w:r>
          </w:p>
          <w:p w14:paraId="157E5772" w14:textId="77777777" w:rsidR="00512592" w:rsidRDefault="00512592" w:rsidP="00512592">
            <w:pPr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5E3FB0D" w14:textId="77777777" w:rsidR="00512592" w:rsidRDefault="00512592" w:rsidP="00512592">
            <w:pPr>
              <w:jc w:val="both"/>
              <w:rPr>
                <w:noProof/>
              </w:rPr>
            </w:pPr>
          </w:p>
        </w:tc>
        <w:tc>
          <w:tcPr>
            <w:tcW w:w="4772" w:type="dxa"/>
          </w:tcPr>
          <w:p w14:paraId="2AED5F65" w14:textId="77777777" w:rsidR="00512592" w:rsidRPr="00512592" w:rsidRDefault="00512592" w:rsidP="0051259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12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Developed an automated data warehousing system to make the system faster by achieving the database.</w:t>
            </w:r>
          </w:p>
          <w:p w14:paraId="7623139C" w14:textId="6F717B42" w:rsidR="00512592" w:rsidRPr="00512592" w:rsidRDefault="00512592" w:rsidP="00512592">
            <w:pPr>
              <w:jc w:val="both"/>
              <w:rPr>
                <w:noProof/>
                <w:sz w:val="24"/>
                <w:szCs w:val="24"/>
              </w:rPr>
            </w:pPr>
            <w:r w:rsidRPr="00512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Also, l created the frontend part</w:t>
            </w:r>
          </w:p>
        </w:tc>
      </w:tr>
    </w:tbl>
    <w:p w14:paraId="7A778403" w14:textId="77777777" w:rsidR="004C5D0F" w:rsidRPr="004C5D0F" w:rsidRDefault="004C5D0F" w:rsidP="004C5D0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E639BD4" w14:textId="77777777" w:rsidR="000A4E70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Attributes and strengths </w:t>
      </w:r>
    </w:p>
    <w:p w14:paraId="6E5DC850" w14:textId="77777777" w:rsidR="000A4E70" w:rsidRDefault="000000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Ability to work well with people from different cultures.</w:t>
      </w:r>
    </w:p>
    <w:p w14:paraId="1EDA9D06" w14:textId="77777777" w:rsidR="000A4E70" w:rsidRDefault="000000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Ability to work under pressure.</w:t>
      </w:r>
    </w:p>
    <w:p w14:paraId="43C6C1AD" w14:textId="77777777" w:rsidR="000A4E70" w:rsidRDefault="000000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Good communication skills.</w:t>
      </w:r>
    </w:p>
    <w:p w14:paraId="3B00E32A" w14:textId="77777777" w:rsidR="000A4E70" w:rsidRDefault="000000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Good observer and critical thinker</w:t>
      </w:r>
    </w:p>
    <w:p w14:paraId="2C178984" w14:textId="7AE7812E" w:rsidR="000A4E70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Computer Literacy</w:t>
      </w:r>
      <w:r w:rsidR="00C3135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and skills</w:t>
      </w:r>
    </w:p>
    <w:p w14:paraId="1E035CD4" w14:textId="2535A75C" w:rsidR="000A4E70" w:rsidRDefault="0000000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Microsoft </w:t>
      </w:r>
      <w:r w:rsidR="007F2810">
        <w:rPr>
          <w:rFonts w:ascii="Times New Roman" w:hAnsi="Times New Roman" w:cs="Times New Roman"/>
          <w:bCs/>
          <w:sz w:val="24"/>
          <w:szCs w:val="24"/>
        </w:rPr>
        <w:t>office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20CFC9F" w14:textId="1A339156" w:rsidR="000A4E70" w:rsidRDefault="007F281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PYTHON, R-studio, SPSS, CSPRO, MIKTEX, MINTAB</w:t>
      </w:r>
      <w:r w:rsidR="00C3135D">
        <w:rPr>
          <w:rFonts w:ascii="Times New Roman" w:hAnsi="Times New Roman" w:cs="Times New Roman"/>
          <w:bCs/>
          <w:sz w:val="24"/>
          <w:szCs w:val="24"/>
        </w:rPr>
        <w:t>.</w:t>
      </w:r>
    </w:p>
    <w:p w14:paraId="7CCE976A" w14:textId="77777777" w:rsidR="00C3135D" w:rsidRDefault="00AF5D3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MACHINE LEARNING, DEEP LEARNING, AL</w:t>
      </w:r>
      <w:r w:rsidR="007F2810">
        <w:rPr>
          <w:rFonts w:ascii="Times New Roman" w:hAnsi="Times New Roman" w:cs="Times New Roman"/>
          <w:bCs/>
          <w:sz w:val="24"/>
          <w:szCs w:val="24"/>
        </w:rPr>
        <w:t>, TENSORFLOW JS</w:t>
      </w:r>
    </w:p>
    <w:p w14:paraId="56098296" w14:textId="172B8D0B" w:rsidR="00AF5D30" w:rsidRDefault="007F281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DATA WAREHOUSING, DATA ENGENEERING.</w:t>
      </w:r>
    </w:p>
    <w:p w14:paraId="5D7E9939" w14:textId="444EC001" w:rsidR="00C3135D" w:rsidRPr="00C3135D" w:rsidRDefault="00C3135D" w:rsidP="00C3135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GRAFANA, PROMETHEUS QUIRIES, POWER BI</w:t>
      </w:r>
      <w:r w:rsidR="00A76328">
        <w:rPr>
          <w:rFonts w:ascii="Times New Roman" w:hAnsi="Times New Roman" w:cs="Times New Roman"/>
          <w:bCs/>
          <w:sz w:val="24"/>
          <w:szCs w:val="24"/>
        </w:rPr>
        <w:t>, PROPHET.</w:t>
      </w:r>
    </w:p>
    <w:p w14:paraId="47441DCD" w14:textId="506C248C" w:rsidR="000A4E70" w:rsidRDefault="00AF5D3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MYSQL, DATABASE MANAGEMENT, SQL, POSTGRESS</w:t>
      </w:r>
      <w:r w:rsidR="00C3135D">
        <w:rPr>
          <w:rFonts w:ascii="Times New Roman" w:hAnsi="Times New Roman" w:cs="Times New Roman"/>
          <w:bCs/>
          <w:sz w:val="24"/>
          <w:szCs w:val="24"/>
        </w:rPr>
        <w:t>.</w:t>
      </w:r>
    </w:p>
    <w:p w14:paraId="5FC2EC98" w14:textId="0E77A0DE" w:rsidR="00C3135D" w:rsidRDefault="00C3135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JAVASCRIPT, JAVA</w:t>
      </w:r>
      <w:r w:rsidR="005460B6">
        <w:rPr>
          <w:rFonts w:ascii="Times New Roman" w:hAnsi="Times New Roman" w:cs="Times New Roman"/>
          <w:bCs/>
          <w:sz w:val="24"/>
          <w:szCs w:val="24"/>
        </w:rPr>
        <w:t>, NODE,JS GITHUB, DOCKER.</w:t>
      </w:r>
    </w:p>
    <w:p w14:paraId="53A37A8C" w14:textId="0FC6AA5A" w:rsidR="007F2810" w:rsidRDefault="007F281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DJANGO (advanced level), REACT JS (advanced level),</w:t>
      </w:r>
      <w:r w:rsidR="00E329C8">
        <w:rPr>
          <w:rFonts w:ascii="Times New Roman" w:hAnsi="Times New Roman" w:cs="Times New Roman"/>
          <w:bCs/>
          <w:sz w:val="24"/>
          <w:szCs w:val="24"/>
        </w:rPr>
        <w:t xml:space="preserve"> SPRING BOOT,</w:t>
      </w:r>
      <w:r>
        <w:rPr>
          <w:rFonts w:ascii="Times New Roman" w:hAnsi="Times New Roman" w:cs="Times New Roman"/>
          <w:bCs/>
          <w:sz w:val="24"/>
          <w:szCs w:val="24"/>
        </w:rPr>
        <w:t xml:space="preserve"> LARAVEL (</w:t>
      </w:r>
      <w:r w:rsidR="005460B6">
        <w:rPr>
          <w:rFonts w:ascii="Times New Roman" w:hAnsi="Times New Roman" w:cs="Times New Roman"/>
          <w:bCs/>
          <w:sz w:val="24"/>
          <w:szCs w:val="24"/>
        </w:rPr>
        <w:t>beginner</w:t>
      </w:r>
      <w:r>
        <w:rPr>
          <w:rFonts w:ascii="Times New Roman" w:hAnsi="Times New Roman" w:cs="Times New Roman"/>
          <w:bCs/>
          <w:sz w:val="24"/>
          <w:szCs w:val="24"/>
        </w:rPr>
        <w:t xml:space="preserve"> level)</w:t>
      </w:r>
    </w:p>
    <w:p w14:paraId="5E336C2B" w14:textId="3EB13910" w:rsidR="005460B6" w:rsidRDefault="005460B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REACT NATIVE for mobile app development (intermediate level)</w:t>
      </w:r>
    </w:p>
    <w:p w14:paraId="1B382A9A" w14:textId="77777777" w:rsidR="000A4E70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Educational Qualifications</w:t>
      </w:r>
    </w:p>
    <w:p w14:paraId="54C71A5B" w14:textId="6CB2F770" w:rsidR="000A4E70" w:rsidRDefault="000000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Bachelor of Science </w:t>
      </w:r>
      <w:r w:rsidR="0041220B">
        <w:rPr>
          <w:rFonts w:ascii="Times New Roman" w:hAnsi="Times New Roman" w:cs="Times New Roman"/>
          <w:sz w:val="24"/>
          <w:szCs w:val="24"/>
        </w:rPr>
        <w:t>Honors</w:t>
      </w:r>
      <w:r>
        <w:rPr>
          <w:rFonts w:ascii="Times New Roman" w:hAnsi="Times New Roman" w:cs="Times New Roman"/>
          <w:sz w:val="24"/>
          <w:szCs w:val="24"/>
        </w:rPr>
        <w:t xml:space="preserve"> in Actuarial Science (HASC) </w:t>
      </w:r>
      <w:r w:rsidR="00C3135D">
        <w:rPr>
          <w:rFonts w:ascii="Times New Roman" w:hAnsi="Times New Roman" w:cs="Times New Roman"/>
          <w:sz w:val="24"/>
          <w:szCs w:val="24"/>
        </w:rPr>
        <w:t>– PRESENT  =&gt;</w:t>
      </w:r>
      <w:r w:rsidR="007F2810">
        <w:rPr>
          <w:rFonts w:ascii="Times New Roman" w:hAnsi="Times New Roman" w:cs="Times New Roman"/>
          <w:sz w:val="24"/>
          <w:szCs w:val="24"/>
        </w:rPr>
        <w:t xml:space="preserve"> </w:t>
      </w:r>
      <w:r w:rsidR="00C3135D">
        <w:rPr>
          <w:rFonts w:ascii="Times New Roman" w:hAnsi="Times New Roman" w:cs="Times New Roman"/>
          <w:sz w:val="24"/>
          <w:szCs w:val="24"/>
        </w:rPr>
        <w:t>LEVEL</w:t>
      </w:r>
      <w:r w:rsidR="007F2810">
        <w:rPr>
          <w:rFonts w:ascii="Times New Roman" w:hAnsi="Times New Roman" w:cs="Times New Roman"/>
          <w:sz w:val="24"/>
          <w:szCs w:val="24"/>
        </w:rPr>
        <w:t xml:space="preserve"> (4.</w:t>
      </w:r>
      <w:r w:rsidR="00947ECA">
        <w:rPr>
          <w:rFonts w:ascii="Times New Roman" w:hAnsi="Times New Roman" w:cs="Times New Roman"/>
          <w:sz w:val="24"/>
          <w:szCs w:val="24"/>
        </w:rPr>
        <w:t>2</w:t>
      </w:r>
      <w:r w:rsidR="007F2810">
        <w:rPr>
          <w:rFonts w:ascii="Times New Roman" w:hAnsi="Times New Roman" w:cs="Times New Roman"/>
          <w:sz w:val="24"/>
          <w:szCs w:val="24"/>
        </w:rPr>
        <w:t>)</w:t>
      </w:r>
      <w:r w:rsidR="00BC11AE">
        <w:rPr>
          <w:rFonts w:ascii="Times New Roman" w:hAnsi="Times New Roman" w:cs="Times New Roman"/>
          <w:sz w:val="24"/>
          <w:szCs w:val="24"/>
        </w:rPr>
        <w:t xml:space="preserve"> (final year)</w:t>
      </w:r>
    </w:p>
    <w:p w14:paraId="754AE8AD" w14:textId="7383412E" w:rsidR="000A4E70" w:rsidRDefault="0000000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University of Zimbabwe </w:t>
      </w:r>
    </w:p>
    <w:p w14:paraId="795EAD04" w14:textId="486170C1" w:rsidR="00AF5D30" w:rsidRDefault="00AF5D30" w:rsidP="00AF5D30">
      <w:pPr>
        <w:pStyle w:val="Heading1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Year 3 (Semester 2) </w:t>
      </w:r>
    </w:p>
    <w:p w14:paraId="7E4060AA" w14:textId="1C417392" w:rsidR="00AF5D30" w:rsidRDefault="00AF5D30" w:rsidP="00AF5D30">
      <w:pPr>
        <w:pStyle w:val="ListParagraph"/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Courses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  <w:u w:val="single"/>
        </w:rPr>
        <w:t>Results</w:t>
      </w:r>
      <w:r>
        <w:rPr>
          <w:rFonts w:ascii="Times New Roman" w:hAnsi="Times New Roman" w:cs="Times New Roman"/>
          <w:bCs/>
          <w:sz w:val="24"/>
          <w:szCs w:val="24"/>
        </w:rPr>
        <w:t xml:space="preserve">   </w:t>
      </w:r>
    </w:p>
    <w:p w14:paraId="15FB6509" w14:textId="033653DF" w:rsidR="00AF5D30" w:rsidRDefault="00AF5D30" w:rsidP="00AF5D30">
      <w:pPr>
        <w:pStyle w:val="ListParagraph"/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Industrial Attachment for Actuarial Science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>1</w:t>
      </w:r>
    </w:p>
    <w:p w14:paraId="55CD29F6" w14:textId="77777777" w:rsidR="000A4E70" w:rsidRDefault="00000000">
      <w:pPr>
        <w:pStyle w:val="Heading1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Year 2 (Semester 2) </w:t>
      </w:r>
    </w:p>
    <w:p w14:paraId="3ACF989C" w14:textId="77777777" w:rsidR="000A4E70" w:rsidRDefault="00000000">
      <w:pPr>
        <w:pStyle w:val="ListParagraph"/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Courses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  <w:u w:val="single"/>
        </w:rPr>
        <w:t>Results</w:t>
      </w:r>
      <w:r>
        <w:rPr>
          <w:rFonts w:ascii="Times New Roman" w:hAnsi="Times New Roman" w:cs="Times New Roman"/>
          <w:bCs/>
          <w:sz w:val="24"/>
          <w:szCs w:val="24"/>
        </w:rPr>
        <w:t xml:space="preserve">   </w:t>
      </w:r>
    </w:p>
    <w:p w14:paraId="491E7522" w14:textId="055770CF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bookmarkStart w:id="0" w:name="_Hlk72578879"/>
      <w:r>
        <w:rPr>
          <w:rFonts w:ascii="Times New Roman" w:hAnsi="Times New Roman" w:cs="Times New Roman"/>
          <w:bCs/>
          <w:sz w:val="24"/>
          <w:szCs w:val="24"/>
        </w:rPr>
        <w:t xml:space="preserve">Mathematics of Finance                                                                 </w:t>
      </w:r>
      <w:bookmarkEnd w:id="0"/>
      <w:r w:rsidR="00A76328">
        <w:rPr>
          <w:rFonts w:ascii="Times New Roman" w:hAnsi="Times New Roman" w:cs="Times New Roman"/>
          <w:bCs/>
          <w:sz w:val="24"/>
          <w:szCs w:val="24"/>
        </w:rPr>
        <w:tab/>
      </w:r>
      <w:r w:rsidR="00AF5D30"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 xml:space="preserve">   </w:t>
      </w:r>
    </w:p>
    <w:p w14:paraId="308078BD" w14:textId="068F6DB3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</w:t>
      </w:r>
      <w:r>
        <w:rPr>
          <w:rFonts w:ascii="Times New Roman" w:hAnsi="Times New Roman" w:cs="Times New Roman"/>
          <w:bCs/>
          <w:sz w:val="24"/>
          <w:szCs w:val="24"/>
        </w:rPr>
        <w:tab/>
        <w:t>Time Series Analysis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                   </w:t>
      </w:r>
      <w:r w:rsidR="00A76328">
        <w:rPr>
          <w:rFonts w:ascii="Times New Roman" w:hAnsi="Times New Roman" w:cs="Times New Roman"/>
          <w:bCs/>
          <w:sz w:val="24"/>
          <w:szCs w:val="24"/>
        </w:rPr>
        <w:tab/>
      </w:r>
      <w:r w:rsidR="00AF5D30"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 xml:space="preserve">   </w:t>
      </w:r>
    </w:p>
    <w:p w14:paraId="190EE40F" w14:textId="6FC895AC" w:rsidR="00AF5D30" w:rsidRPr="00AF5D30" w:rsidRDefault="00AF5D30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CORPORATE FINANCE  2                                             </w:t>
      </w:r>
      <w:r>
        <w:rPr>
          <w:rFonts w:ascii="Times New Roman" w:hAnsi="Times New Roman"/>
          <w:b/>
          <w:sz w:val="24"/>
          <w:szCs w:val="24"/>
        </w:rPr>
        <w:t xml:space="preserve">                  </w:t>
      </w:r>
      <w:r>
        <w:rPr>
          <w:rFonts w:ascii="Times New Roman" w:hAnsi="Times New Roman"/>
          <w:sz w:val="24"/>
          <w:szCs w:val="24"/>
        </w:rPr>
        <w:t>1</w:t>
      </w:r>
    </w:p>
    <w:p w14:paraId="4BA4A6E7" w14:textId="5C012F3E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DEMOGRAPHY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                                                                   </w:t>
      </w:r>
      <w:r w:rsidR="00AF5D30">
        <w:rPr>
          <w:rFonts w:ascii="Times New Roman" w:hAnsi="Times New Roman" w:cs="Times New Roman"/>
          <w:bCs/>
          <w:sz w:val="24"/>
          <w:szCs w:val="24"/>
        </w:rPr>
        <w:t>2.1</w:t>
      </w:r>
      <w:r>
        <w:rPr>
          <w:rFonts w:ascii="Times New Roman" w:hAnsi="Times New Roman" w:cs="Times New Roman"/>
          <w:bCs/>
          <w:sz w:val="24"/>
          <w:szCs w:val="24"/>
        </w:rPr>
        <w:t xml:space="preserve">   </w:t>
      </w:r>
    </w:p>
    <w:p w14:paraId="06A3C742" w14:textId="24B6039D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AF5D30">
        <w:rPr>
          <w:rFonts w:ascii="Times New Roman" w:hAnsi="Times New Roman" w:cs="Times New Roman"/>
          <w:bCs/>
          <w:sz w:val="24"/>
          <w:szCs w:val="24"/>
        </w:rPr>
        <w:t>MULTIVARIATE ANALYSIS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</w:t>
      </w:r>
      <w:bookmarkStart w:id="1" w:name="_Hlk72578453"/>
      <w:r>
        <w:rPr>
          <w:rFonts w:ascii="Times New Roman" w:hAnsi="Times New Roman" w:cs="Times New Roman"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        </w:t>
      </w:r>
      <w:bookmarkEnd w:id="1"/>
      <w:r w:rsidR="00AF5D30">
        <w:rPr>
          <w:rFonts w:ascii="Times New Roman" w:hAnsi="Times New Roman" w:cs="Times New Roman"/>
          <w:bCs/>
          <w:sz w:val="24"/>
          <w:szCs w:val="24"/>
        </w:rPr>
        <w:t>2.2</w:t>
      </w:r>
    </w:p>
    <w:p w14:paraId="68A95201" w14:textId="313EAD46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Risk Management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       </w:t>
      </w:r>
      <w:r w:rsidR="00AF5D30">
        <w:rPr>
          <w:rFonts w:ascii="Times New Roman" w:hAnsi="Times New Roman" w:cs="Times New Roman"/>
          <w:bCs/>
          <w:sz w:val="24"/>
          <w:szCs w:val="24"/>
        </w:rPr>
        <w:t>2.2</w:t>
      </w:r>
    </w:p>
    <w:p w14:paraId="42BBEC72" w14:textId="75B56703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Communications Skills for Science                                             </w:t>
      </w:r>
      <w:r w:rsidR="00A76328"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F5D30">
        <w:rPr>
          <w:rFonts w:ascii="Times New Roman" w:hAnsi="Times New Roman" w:cs="Times New Roman"/>
          <w:bCs/>
          <w:sz w:val="24"/>
          <w:szCs w:val="24"/>
        </w:rPr>
        <w:t>2.2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   </w:t>
      </w:r>
    </w:p>
    <w:p w14:paraId="1C0DBBBD" w14:textId="77777777" w:rsidR="000A4E70" w:rsidRDefault="00000000">
      <w:pPr>
        <w:pStyle w:val="Heading1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Year 2 (semester 1)</w:t>
      </w:r>
    </w:p>
    <w:p w14:paraId="55E7FB47" w14:textId="77777777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Courses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  <w:u w:val="single"/>
        </w:rPr>
        <w:t>Results</w:t>
      </w:r>
    </w:p>
    <w:p w14:paraId="3F9FC6C8" w14:textId="7AE55BB9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ACTUARIAL REGULATION, METHODOLOGY                                        2.1</w:t>
      </w:r>
    </w:p>
    <w:p w14:paraId="6F99C763" w14:textId="77777777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AND RISK MANAGEMENT 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</w:p>
    <w:p w14:paraId="79830DE8" w14:textId="77777777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CORPORATE FINANCE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                       2.1</w:t>
      </w:r>
    </w:p>
    <w:p w14:paraId="33B981AE" w14:textId="77777777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REGRESSION ANALYSIS AND ANOVA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                                   2.1</w:t>
      </w:r>
    </w:p>
    <w:p w14:paraId="6EB0C88D" w14:textId="77777777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PROBABILITY THEORY 2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           2.1</w:t>
      </w:r>
    </w:p>
    <w:p w14:paraId="0F0AA8FC" w14:textId="77777777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BUSINESS MANAGEMENT FOR SCIENTISTS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2.1</w:t>
      </w:r>
    </w:p>
    <w:p w14:paraId="2701846B" w14:textId="77777777" w:rsidR="000A4E70" w:rsidRDefault="00000000" w:rsidP="00A7632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THEORY OF ESTIMATION AND HYPOTHESIS TESTING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2.2</w:t>
      </w:r>
    </w:p>
    <w:p w14:paraId="0041D18B" w14:textId="16208E83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STATISTICAL COMPUTING FOR ACTUARIAL SCIENCE                       </w:t>
      </w:r>
      <w:r w:rsidR="00AF5D30">
        <w:rPr>
          <w:rFonts w:ascii="Times New Roman" w:hAnsi="Times New Roman" w:cs="Times New Roman"/>
          <w:bCs/>
          <w:sz w:val="24"/>
          <w:szCs w:val="24"/>
        </w:rPr>
        <w:t>1</w:t>
      </w:r>
    </w:p>
    <w:p w14:paraId="78107EB6" w14:textId="7A07FAA6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LINEAR MATHS 2                                                                                             3</w:t>
      </w:r>
    </w:p>
    <w:p w14:paraId="2BD9F552" w14:textId="77777777" w:rsidR="000A4E70" w:rsidRDefault="00000000">
      <w:pPr>
        <w:pStyle w:val="Heading1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Year 1 (Semester 2)</w:t>
      </w:r>
    </w:p>
    <w:p w14:paraId="63A50D8C" w14:textId="77777777" w:rsidR="000A4E70" w:rsidRDefault="00000000">
      <w:pPr>
        <w:spacing w:line="240" w:lineRule="auto"/>
        <w:ind w:left="450"/>
        <w:jc w:val="both"/>
        <w:rPr>
          <w:rFonts w:ascii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Courses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  <w:u w:val="single"/>
        </w:rPr>
        <w:t>Results</w:t>
      </w:r>
    </w:p>
    <w:p w14:paraId="4E05ADFE" w14:textId="77777777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Entrepreneurship               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                                    1</w:t>
      </w:r>
    </w:p>
    <w:p w14:paraId="4AF0C5F6" w14:textId="77777777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Calculus 2                 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                                                2.1</w:t>
      </w:r>
    </w:p>
    <w:p w14:paraId="11E73C4C" w14:textId="77777777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Accounting for managers   2               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2.2</w:t>
      </w:r>
    </w:p>
    <w:p w14:paraId="6F00DF7C" w14:textId="323ADF1C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Applied Statistics 2               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           </w:t>
      </w:r>
      <w:r w:rsidR="00A76328"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>2.2</w:t>
      </w:r>
    </w:p>
    <w:p w14:paraId="0F8A9AE0" w14:textId="4E7CB3A1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Mathematical discourse and structures                   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            </w:t>
      </w:r>
      <w:r w:rsidR="00A76328"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>2.2</w:t>
      </w:r>
    </w:p>
    <w:p w14:paraId="53643C8B" w14:textId="210404DA" w:rsidR="000A4E70" w:rsidRDefault="00000000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Official Statistics                  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                                    </w:t>
      </w:r>
      <w:r w:rsidR="00A76328"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>2.2</w:t>
      </w:r>
    </w:p>
    <w:p w14:paraId="4773910A" w14:textId="77777777" w:rsidR="000A4E70" w:rsidRDefault="00000000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Principles for Macroeconomics                                                                      2.2</w:t>
      </w:r>
    </w:p>
    <w:p w14:paraId="378FFFBB" w14:textId="77777777" w:rsidR="000A4E70" w:rsidRDefault="00000000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Statistical inference                                                                                          3</w:t>
      </w:r>
    </w:p>
    <w:p w14:paraId="2A526D45" w14:textId="77777777" w:rsidR="000A4E70" w:rsidRDefault="00000000">
      <w:pPr>
        <w:pStyle w:val="Heading1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Year 1(Semester 1)</w:t>
      </w:r>
    </w:p>
    <w:p w14:paraId="3736BCB8" w14:textId="77777777" w:rsidR="000A4E70" w:rsidRDefault="00000000">
      <w:pPr>
        <w:tabs>
          <w:tab w:val="left" w:pos="6210"/>
        </w:tabs>
        <w:spacing w:line="240" w:lineRule="auto"/>
        <w:ind w:left="45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Courses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  <w:u w:val="single"/>
        </w:rPr>
        <w:t>Results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49F2B1B7" w14:textId="77777777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Linear Mathematics ~1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                                   1</w:t>
      </w:r>
    </w:p>
    <w:p w14:paraId="7E988F45" w14:textId="77777777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Calculus ~1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bookmarkStart w:id="2" w:name="_Hlk72579623"/>
      <w:r>
        <w:rPr>
          <w:rFonts w:ascii="Times New Roman" w:hAnsi="Times New Roman" w:cs="Times New Roman"/>
          <w:bCs/>
          <w:sz w:val="24"/>
          <w:szCs w:val="24"/>
        </w:rPr>
        <w:tab/>
      </w:r>
      <w:bookmarkEnd w:id="2"/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1</w:t>
      </w:r>
    </w:p>
    <w:p w14:paraId="3DBD4972" w14:textId="77777777" w:rsidR="000A4E70" w:rsidRDefault="00000000">
      <w:pPr>
        <w:tabs>
          <w:tab w:val="left" w:pos="6210"/>
        </w:tabs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Statistical Computing ~1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2.1</w:t>
      </w:r>
    </w:p>
    <w:p w14:paraId="21B76C2A" w14:textId="318DF4AF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Probability Theory ~1</w:t>
      </w:r>
      <w:r>
        <w:tab/>
      </w:r>
      <w:r>
        <w:tab/>
      </w:r>
      <w:r>
        <w:tab/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</w:t>
      </w:r>
      <w:r w:rsidR="00A76328">
        <w:rPr>
          <w:rFonts w:ascii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2.1</w:t>
      </w:r>
    </w:p>
    <w:p w14:paraId="14BD4141" w14:textId="77777777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Accounting for managers 1     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2.2</w:t>
      </w:r>
    </w:p>
    <w:p w14:paraId="3B7D24B8" w14:textId="4228AE67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Applied Statistics ~1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          </w:t>
      </w:r>
      <w:r w:rsidR="00A76328">
        <w:rPr>
          <w:rFonts w:ascii="Times New Roman" w:hAnsi="Times New Roman" w:cs="Times New Roman"/>
          <w:bCs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Cs/>
          <w:sz w:val="24"/>
          <w:szCs w:val="24"/>
        </w:rPr>
        <w:t xml:space="preserve"> 2.2</w:t>
      </w:r>
    </w:p>
    <w:p w14:paraId="4AF672F8" w14:textId="74F83D7B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Principles for Microeconomics ~1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</w:t>
      </w:r>
      <w:r w:rsidR="00A7632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Cs/>
          <w:sz w:val="24"/>
          <w:szCs w:val="24"/>
        </w:rPr>
        <w:t>3</w:t>
      </w:r>
    </w:p>
    <w:p w14:paraId="6BA582E9" w14:textId="4C7442D5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Communications Skills for Science ~1                                                         </w:t>
      </w:r>
      <w:r w:rsidR="00A76328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bCs/>
          <w:sz w:val="24"/>
          <w:szCs w:val="24"/>
        </w:rPr>
        <w:t>3</w:t>
      </w:r>
    </w:p>
    <w:p w14:paraId="479C1749" w14:textId="77777777" w:rsidR="000A4E70" w:rsidRDefault="00000000">
      <w:pPr>
        <w:tabs>
          <w:tab w:val="left" w:pos="6210"/>
        </w:tabs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</w:p>
    <w:p w14:paraId="4A362210" w14:textId="77777777" w:rsidR="000A4E70" w:rsidRDefault="00000000">
      <w:pPr>
        <w:pStyle w:val="Heading1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DZIVARASEKWA 1 HIGH SCHOOL</w:t>
      </w:r>
    </w:p>
    <w:p w14:paraId="19C591C9" w14:textId="77777777" w:rsidR="000A4E70" w:rsidRDefault="00000000">
      <w:pPr>
        <w:pStyle w:val="Heading1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ab/>
        <w:t xml:space="preserve">   Advanced Level Qualifications </w:t>
      </w:r>
    </w:p>
    <w:p w14:paraId="4B769AEB" w14:textId="0EA259B0" w:rsidR="000A4E70" w:rsidRDefault="00A76328">
      <w:pPr>
        <w:spacing w:line="240" w:lineRule="auto"/>
        <w:ind w:left="450" w:firstLine="450"/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MATHEMATICS </w:t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  <w:t>A</w:t>
      </w:r>
    </w:p>
    <w:p w14:paraId="20220D7A" w14:textId="77777777" w:rsidR="000A4E70" w:rsidRDefault="00000000">
      <w:pPr>
        <w:spacing w:line="240" w:lineRule="auto"/>
        <w:ind w:left="450" w:firstLine="450"/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CHEMISTRY                 </w:t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  <w:t xml:space="preserve">              B</w:t>
      </w:r>
    </w:p>
    <w:p w14:paraId="556BCE92" w14:textId="3DD4F565" w:rsidR="000A4E70" w:rsidRDefault="00000000">
      <w:pPr>
        <w:spacing w:line="240" w:lineRule="auto"/>
        <w:ind w:left="450" w:firstLine="450"/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PHYSICS </w:t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 w:rsidR="00A76328">
        <w:rPr>
          <w:rFonts w:ascii="Times New Roman" w:hAnsi="Times New Roman" w:cs="Times New Roman"/>
          <w:bCs/>
          <w:sz w:val="20"/>
          <w:szCs w:val="20"/>
        </w:rPr>
        <w:tab/>
      </w:r>
      <w:r w:rsidR="00E329C8">
        <w:rPr>
          <w:rFonts w:ascii="Times New Roman" w:hAnsi="Times New Roman" w:cs="Times New Roman"/>
          <w:bCs/>
          <w:sz w:val="20"/>
          <w:szCs w:val="20"/>
        </w:rPr>
        <w:t>A</w:t>
      </w:r>
    </w:p>
    <w:p w14:paraId="23E09B4C" w14:textId="77777777" w:rsidR="000A4E70" w:rsidRDefault="00000000">
      <w:pPr>
        <w:pStyle w:val="Heading1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KUWADZANA 1 HIGH SCHOOL </w:t>
      </w:r>
    </w:p>
    <w:p w14:paraId="7AB2676E" w14:textId="77777777" w:rsidR="000A4E70" w:rsidRDefault="00000000">
      <w:pPr>
        <w:pStyle w:val="Heading1"/>
        <w:spacing w:line="240" w:lineRule="auto"/>
        <w:ind w:firstLine="4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Ordinary Level Qualifications </w:t>
      </w:r>
      <w:r>
        <w:rPr>
          <w:rFonts w:ascii="Times New Roman" w:hAnsi="Times New Roman"/>
          <w:sz w:val="20"/>
          <w:szCs w:val="20"/>
        </w:rPr>
        <w:t xml:space="preserve">                       </w:t>
      </w:r>
    </w:p>
    <w:p w14:paraId="2936E956" w14:textId="77777777" w:rsidR="000A4E70" w:rsidRDefault="00000000">
      <w:pPr>
        <w:spacing w:line="240" w:lineRule="auto"/>
        <w:ind w:left="450"/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PHYSICAL SCIENCE </w:t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  <w:t xml:space="preserve">               </w:t>
      </w:r>
      <w:r>
        <w:rPr>
          <w:rFonts w:ascii="Times New Roman" w:hAnsi="Times New Roman" w:cs="Times New Roman"/>
          <w:bCs/>
          <w:sz w:val="20"/>
          <w:szCs w:val="20"/>
        </w:rPr>
        <w:tab/>
        <w:t xml:space="preserve">A   </w:t>
      </w:r>
    </w:p>
    <w:p w14:paraId="3AA2642E" w14:textId="77777777" w:rsidR="000A4E70" w:rsidRDefault="00000000">
      <w:pPr>
        <w:spacing w:line="24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         MATHEMATICS</w:t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  <w:t xml:space="preserve">                                                                        B                              </w:t>
      </w:r>
    </w:p>
    <w:p w14:paraId="02EA0DAF" w14:textId="77777777" w:rsidR="000A4E70" w:rsidRDefault="00000000">
      <w:pPr>
        <w:spacing w:line="240" w:lineRule="auto"/>
        <w:ind w:left="450"/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INTEGRATED SCIENCE </w:t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bookmarkStart w:id="3" w:name="_Hlk72577657"/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bookmarkEnd w:id="3"/>
      <w:r>
        <w:rPr>
          <w:rFonts w:ascii="Times New Roman" w:hAnsi="Times New Roman" w:cs="Times New Roman"/>
          <w:bCs/>
          <w:sz w:val="20"/>
          <w:szCs w:val="20"/>
        </w:rPr>
        <w:tab/>
        <w:t xml:space="preserve">B                                                 </w:t>
      </w:r>
    </w:p>
    <w:p w14:paraId="681BA54C" w14:textId="77777777" w:rsidR="000A4E70" w:rsidRDefault="00000000">
      <w:pPr>
        <w:tabs>
          <w:tab w:val="left" w:pos="6420"/>
        </w:tabs>
        <w:spacing w:line="240" w:lineRule="auto"/>
        <w:ind w:left="450"/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BIOLOGY </w:t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  <w:t xml:space="preserve">B                                                              </w:t>
      </w:r>
    </w:p>
    <w:p w14:paraId="07A153B2" w14:textId="77777777" w:rsidR="000A4E70" w:rsidRDefault="00000000">
      <w:pPr>
        <w:tabs>
          <w:tab w:val="left" w:pos="6420"/>
        </w:tabs>
        <w:spacing w:line="240" w:lineRule="auto"/>
        <w:ind w:left="450"/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ENGLISH LANGUAGE </w:t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  <w:t>B</w:t>
      </w:r>
    </w:p>
    <w:p w14:paraId="53147A2D" w14:textId="2561D489" w:rsidR="000A4E70" w:rsidRDefault="004C5D0F">
      <w:pPr>
        <w:tabs>
          <w:tab w:val="left" w:pos="6420"/>
        </w:tabs>
        <w:spacing w:line="240" w:lineRule="auto"/>
        <w:ind w:left="450"/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WOODWORK </w:t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  <w:t xml:space="preserve">B </w:t>
      </w:r>
    </w:p>
    <w:p w14:paraId="539FF81F" w14:textId="77777777" w:rsidR="000A4E70" w:rsidRDefault="00000000">
      <w:pPr>
        <w:spacing w:line="240" w:lineRule="auto"/>
        <w:jc w:val="both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Hobbies </w:t>
      </w:r>
    </w:p>
    <w:p w14:paraId="3AFEAD0E" w14:textId="77777777" w:rsidR="000A4E70" w:rsidRDefault="00000000">
      <w:pPr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Chess</w:t>
      </w:r>
    </w:p>
    <w:p w14:paraId="5741CC39" w14:textId="4A7B44EE" w:rsidR="000A4E70" w:rsidRPr="00327335" w:rsidRDefault="00000000">
      <w:pPr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Watching football</w:t>
      </w:r>
    </w:p>
    <w:p w14:paraId="76104748" w14:textId="42440C98" w:rsidR="00327335" w:rsidRDefault="00327335">
      <w:pPr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coding</w:t>
      </w:r>
    </w:p>
    <w:p w14:paraId="12449441" w14:textId="77777777" w:rsidR="000A4E70" w:rsidRDefault="0000000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References</w:t>
      </w:r>
    </w:p>
    <w:tbl>
      <w:tblPr>
        <w:tblStyle w:val="TableGrid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3120"/>
        <w:gridCol w:w="3115"/>
        <w:gridCol w:w="3115"/>
      </w:tblGrid>
      <w:tr w:rsidR="000A4E70" w14:paraId="60B6D70A" w14:textId="77777777"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84A84" w14:textId="6A4F1D35" w:rsidR="000A4E70" w:rsidRDefault="0032733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UZ Chairman details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FA00B" w14:textId="3CF62877" w:rsidR="000A4E70" w:rsidRDefault="0032733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Poscloud (Pvt) contact Person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B83AA" w14:textId="77777777" w:rsidR="000A4E70" w:rsidRDefault="00000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Mr Lawrence Dhliwayo</w:t>
            </w:r>
          </w:p>
        </w:tc>
      </w:tr>
      <w:tr w:rsidR="000A4E70" w14:paraId="63B1D14C" w14:textId="77777777"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48302" w14:textId="77777777" w:rsidR="000A4E70" w:rsidRDefault="00000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 Gift Muchatibaya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2BE8A" w14:textId="53E91830" w:rsidR="000A4E70" w:rsidRDefault="0032733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 V.O NKOMO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493AA" w14:textId="77777777" w:rsidR="000A4E70" w:rsidRDefault="00000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+263 77 793 0198</w:t>
            </w:r>
          </w:p>
        </w:tc>
      </w:tr>
      <w:tr w:rsidR="000A4E70" w14:paraId="56801D6A" w14:textId="77777777"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74A12" w14:textId="77777777" w:rsidR="000A4E70" w:rsidRDefault="00000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giftmuchatibaya@gmail.com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158E1" w14:textId="4CDF9F67" w:rsidR="000A4E70" w:rsidRDefault="0032733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7335">
              <w:rPr>
                <w:rFonts w:ascii="Times New Roman" w:hAnsi="Times New Roman" w:cs="Times New Roman"/>
                <w:sz w:val="24"/>
                <w:szCs w:val="24"/>
              </w:rPr>
              <w:t>+263 77 749 7179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B5608" w14:textId="77777777" w:rsidR="000A4E70" w:rsidRDefault="000A4E7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4E70" w14:paraId="10D82FD3" w14:textId="77777777"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5414E" w14:textId="77777777" w:rsidR="000A4E70" w:rsidRDefault="0000000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0777868950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716FD" w14:textId="77777777" w:rsidR="000A4E70" w:rsidRDefault="000A4E7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9D6F5" w14:textId="77777777" w:rsidR="000A4E70" w:rsidRDefault="000A4E7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0AF7BAE" w14:textId="77777777" w:rsidR="000A4E70" w:rsidRDefault="000A4E70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sectPr w:rsidR="000A4E7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ungsuhChe">
    <w:altName w:val="Malgun Gothic"/>
    <w:charset w:val="81"/>
    <w:family w:val="modern"/>
    <w:pitch w:val="default"/>
    <w:sig w:usb0="B00002AF" w:usb1="69D77CFB" w:usb2="00000030" w:usb3="00000000" w:csb0="4008009F" w:csb1="DFD7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5058C32C"/>
    <w:lvl w:ilvl="0" w:tplc="669245F4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3266EDA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EE297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2858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4AA36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DB82E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5E3F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08002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1AB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2A4E36FA"/>
    <w:lvl w:ilvl="0" w:tplc="CE286B72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5C7A46DC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CF4AF1BE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BE58C954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1E560D3A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ABCA0E28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6400D366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8884A830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CD0E3818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4128FAB6"/>
    <w:lvl w:ilvl="0" w:tplc="5F1660DC">
      <w:start w:val="1"/>
      <w:numFmt w:val="bullet"/>
      <w:lvlText w:val=""/>
      <w:lvlJc w:val="left"/>
      <w:pPr>
        <w:ind w:left="630" w:hanging="360"/>
      </w:pPr>
      <w:rPr>
        <w:rFonts w:ascii="Wingdings" w:hAnsi="Wingdings" w:hint="default"/>
      </w:rPr>
    </w:lvl>
    <w:lvl w:ilvl="1" w:tplc="2BBAF9FC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3D09D3E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E878E2BA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99ACF704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B0A2F4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EE12AF94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3B2EA7BE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C0A62E20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" w15:restartNumberingAfterBreak="0">
    <w:nsid w:val="4EC22721"/>
    <w:multiLevelType w:val="hybridMultilevel"/>
    <w:tmpl w:val="86DAF2DE"/>
    <w:lvl w:ilvl="0" w:tplc="A7D057BE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ABDC8494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C428DBA2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5908FF6E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B2C6ED74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FC9A5CC0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C84EF4A0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2E70C358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8750710E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 w16cid:durableId="1905336661">
    <w:abstractNumId w:val="2"/>
  </w:num>
  <w:num w:numId="2" w16cid:durableId="917861338">
    <w:abstractNumId w:val="6"/>
  </w:num>
  <w:num w:numId="3" w16cid:durableId="1882745835">
    <w:abstractNumId w:val="1"/>
  </w:num>
  <w:num w:numId="4" w16cid:durableId="1639800677">
    <w:abstractNumId w:val="0"/>
  </w:num>
  <w:num w:numId="5" w16cid:durableId="17319847">
    <w:abstractNumId w:val="3"/>
  </w:num>
  <w:num w:numId="6" w16cid:durableId="2050950671">
    <w:abstractNumId w:val="4"/>
  </w:num>
  <w:num w:numId="7" w16cid:durableId="19887747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E70"/>
    <w:rsid w:val="000072E2"/>
    <w:rsid w:val="000323F7"/>
    <w:rsid w:val="000A4E70"/>
    <w:rsid w:val="000B4337"/>
    <w:rsid w:val="000F078B"/>
    <w:rsid w:val="001D47FD"/>
    <w:rsid w:val="002501FA"/>
    <w:rsid w:val="00327335"/>
    <w:rsid w:val="0041220B"/>
    <w:rsid w:val="004C5D0F"/>
    <w:rsid w:val="00512592"/>
    <w:rsid w:val="005460B6"/>
    <w:rsid w:val="006A122C"/>
    <w:rsid w:val="006B312A"/>
    <w:rsid w:val="006C27C9"/>
    <w:rsid w:val="007121F0"/>
    <w:rsid w:val="0074593F"/>
    <w:rsid w:val="007F2810"/>
    <w:rsid w:val="009260D9"/>
    <w:rsid w:val="00947ECA"/>
    <w:rsid w:val="009F6F20"/>
    <w:rsid w:val="00A76328"/>
    <w:rsid w:val="00AE15C6"/>
    <w:rsid w:val="00AE4B64"/>
    <w:rsid w:val="00AF1E42"/>
    <w:rsid w:val="00AF5D30"/>
    <w:rsid w:val="00B44E9B"/>
    <w:rsid w:val="00BC11AE"/>
    <w:rsid w:val="00C3135D"/>
    <w:rsid w:val="00E329C8"/>
    <w:rsid w:val="00F93E0B"/>
    <w:rsid w:val="00FC4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F91F86"/>
  <w15:docId w15:val="{22560BAF-C3C7-40BF-ABA9-5C88DD384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cs="Calibri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ListParagraph">
    <w:name w:val="List Paragraph"/>
    <w:basedOn w:val="Normal"/>
    <w:qFormat/>
    <w:pPr>
      <w:ind w:left="720"/>
    </w:p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Calibri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828ADE-D907-45AD-8D2B-0BB155788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8</Pages>
  <Words>1203</Words>
  <Characters>6862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K.D</dc:creator>
  <cp:lastModifiedBy>Casper Maringe</cp:lastModifiedBy>
  <cp:revision>68</cp:revision>
  <dcterms:created xsi:type="dcterms:W3CDTF">2021-05-21T20:54:00Z</dcterms:created>
  <dcterms:modified xsi:type="dcterms:W3CDTF">2022-12-19T09:54:00Z</dcterms:modified>
</cp:coreProperties>
</file>